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240BB3">
        <w:rPr>
          <w:rFonts w:cs="Arial"/>
        </w:rPr>
        <w:t>0.</w:t>
      </w:r>
      <w:r w:rsidR="001C387C">
        <w:rPr>
          <w:rFonts w:cs="Arial"/>
        </w:rPr>
        <w:t>3</w:t>
      </w:r>
    </w:p>
    <w:p w:rsidR="0009003B" w:rsidRDefault="001C387C">
      <w:pPr>
        <w:pStyle w:val="Title-Date"/>
        <w:spacing w:after="240"/>
        <w:jc w:val="center"/>
        <w:rPr>
          <w:rFonts w:cs="Arial"/>
        </w:rPr>
      </w:pPr>
      <w:proofErr w:type="gramStart"/>
      <w:r>
        <w:rPr>
          <w:rFonts w:cs="Arial"/>
        </w:rPr>
        <w:t>5</w:t>
      </w:r>
      <w:proofErr w:type="gramEnd"/>
      <w:r w:rsidR="00407C6A">
        <w:rPr>
          <w:rFonts w:cs="Arial"/>
        </w:rPr>
        <w:t xml:space="preserve"> de </w:t>
      </w:r>
      <w:r>
        <w:rPr>
          <w:rFonts w:cs="Arial"/>
        </w:rPr>
        <w:t>Setembro</w:t>
      </w:r>
      <w:r w:rsidR="00407C6A">
        <w:rPr>
          <w:rFonts w:cs="Arial"/>
        </w:rPr>
        <w:t xml:space="preserve"> de </w:t>
      </w:r>
      <w:r w:rsidR="00847658">
        <w:rPr>
          <w:rFonts w:cs="Arial"/>
        </w:rPr>
        <w:t>2017</w:t>
      </w:r>
    </w:p>
    <w:p w:rsidR="0009003B" w:rsidRPr="00240BB3" w:rsidRDefault="00847658">
      <w:pPr>
        <w:pStyle w:val="Title-Name"/>
        <w:spacing w:before="240" w:after="240"/>
        <w:jc w:val="center"/>
        <w:rPr>
          <w:rFonts w:cs="Arial"/>
          <w:b/>
        </w:rPr>
      </w:pPr>
      <w:r>
        <w:rPr>
          <w:rFonts w:cs="Arial"/>
          <w:b/>
        </w:rPr>
        <w:t xml:space="preserve">Software de Gerenciamento ICT </w:t>
      </w:r>
      <w:proofErr w:type="spellStart"/>
      <w:r>
        <w:rPr>
          <w:rFonts w:cs="Arial"/>
          <w:b/>
        </w:rPr>
        <w:t>Lab</w:t>
      </w:r>
      <w:proofErr w:type="spellEnd"/>
    </w:p>
    <w:p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:rsidR="007C25D7" w:rsidRPr="007C25D7" w:rsidRDefault="007C25D7" w:rsidP="007C25D7">
      <w:pPr>
        <w:pStyle w:val="Title-Filename"/>
      </w:pPr>
    </w:p>
    <w:p w:rsidR="00216A9A" w:rsidRPr="007C25D7" w:rsidRDefault="00216A9A" w:rsidP="00216A9A">
      <w:pPr>
        <w:pStyle w:val="Title-Filename"/>
        <w:jc w:val="center"/>
      </w:pPr>
    </w:p>
    <w:p w:rsidR="00216A9A" w:rsidRDefault="00216A9A" w:rsidP="00216A9A">
      <w:pPr>
        <w:pStyle w:val="Title-Name"/>
        <w:spacing w:before="0" w:after="0"/>
        <w:jc w:val="center"/>
        <w:rPr>
          <w:rFonts w:cs="Arial"/>
          <w:b/>
        </w:rPr>
      </w:pPr>
      <w:r>
        <w:rPr>
          <w:rFonts w:cs="Arial"/>
          <w:b/>
        </w:rPr>
        <w:t>André Luiz Garcia</w:t>
      </w:r>
    </w:p>
    <w:p w:rsidR="00216A9A" w:rsidRPr="00376D56" w:rsidRDefault="00216A9A" w:rsidP="00216A9A">
      <w:pPr>
        <w:pStyle w:val="Title-Filename"/>
        <w:jc w:val="center"/>
      </w:pPr>
      <w:r>
        <w:t>Luiz Eduardo Teixeira</w:t>
      </w:r>
    </w:p>
    <w:p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:rsidR="008002FC" w:rsidRDefault="00A50387" w:rsidP="008002FC">
      <w:pPr>
        <w:pStyle w:val="Title-Filename"/>
        <w:spacing w:before="240" w:after="240"/>
        <w:jc w:val="center"/>
        <w:rPr>
          <w:rFonts w:cs="Arial"/>
        </w:rPr>
      </w:pPr>
      <w:fldSimple w:instr=" FILENAME   \* MERGEFORMAT ">
        <w:r w:rsidR="008002FC" w:rsidRPr="00CB7CB9">
          <w:rPr>
            <w:rFonts w:cs="Arial"/>
            <w:noProof/>
          </w:rPr>
          <w:t>EC206 -</w:t>
        </w:r>
        <w:r w:rsidR="001C387C">
          <w:rPr>
            <w:rFonts w:cs="Arial"/>
            <w:noProof/>
          </w:rPr>
          <w:t xml:space="preserve"> AulaLab 5</w:t>
        </w:r>
        <w:r w:rsidR="008002FC">
          <w:rPr>
            <w:rFonts w:cs="Arial"/>
            <w:noProof/>
          </w:rPr>
          <w:t xml:space="preserve"> -</w:t>
        </w:r>
        <w:r w:rsidR="008002FC" w:rsidRPr="00CB7CB9">
          <w:rPr>
            <w:rFonts w:cs="Arial"/>
            <w:noProof/>
          </w:rPr>
          <w:t xml:space="preserve"> Documento Engenharia de Software</w:t>
        </w:r>
        <w:r w:rsidR="008002FC">
          <w:rPr>
            <w:rFonts w:cs="Arial"/>
            <w:noProof/>
          </w:rPr>
          <w:t>.pdf</w:t>
        </w:r>
      </w:fldSimple>
    </w:p>
    <w:p w:rsidR="0009003B" w:rsidRDefault="0009003B">
      <w:pPr>
        <w:sectPr w:rsidR="0009003B" w:rsidSect="009E0462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09003B" w:rsidRDefault="0009003B">
      <w:pPr>
        <w:pStyle w:val="Heading1-FormatOnly"/>
      </w:pPr>
      <w:bookmarkStart w:id="0" w:name="_Toc490863896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:rsidTr="00EB5DEE">
        <w:trPr>
          <w:cantSplit/>
          <w:trHeight w:val="687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BC5A96" w:rsidRDefault="00240BB3" w:rsidP="00240BB3">
            <w:pPr>
              <w:jc w:val="center"/>
            </w:pPr>
            <w:proofErr w:type="gramStart"/>
            <w:r>
              <w:t>V0.</w:t>
            </w:r>
            <w:proofErr w:type="gramEnd"/>
            <w:r>
              <w:t>1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42144B" w:rsidRPr="00532B20" w:rsidRDefault="00516EAC" w:rsidP="00240BB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André Luiz Garcia</w:t>
            </w:r>
            <w:r w:rsidR="00EB5DEE">
              <w:rPr>
                <w:b/>
              </w:rPr>
              <w:t>.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RDefault="00532B20" w:rsidP="00AD6438">
            <w:pPr>
              <w:snapToGrid w:val="0"/>
              <w:jc w:val="center"/>
            </w:pPr>
            <w:r>
              <w:t>09/08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RPr="00302529" w:rsidRDefault="002A125A" w:rsidP="002A125A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BC5A96" w:rsidRDefault="00746565" w:rsidP="00AD6438">
            <w:pPr>
              <w:snapToGrid w:val="0"/>
              <w:jc w:val="center"/>
            </w:pPr>
            <w:r>
              <w:t>14/08/2017</w:t>
            </w:r>
          </w:p>
        </w:tc>
      </w:tr>
      <w:tr w:rsidR="00BC5A96" w:rsidTr="000A2660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BC5A96" w:rsidRDefault="00BC5A96" w:rsidP="00240BB3">
            <w:pPr>
              <w:jc w:val="center"/>
            </w:pPr>
            <w:proofErr w:type="gramStart"/>
            <w:r>
              <w:t>V0.</w:t>
            </w:r>
            <w:proofErr w:type="gramEnd"/>
            <w:r>
              <w:t>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BC5A96" w:rsidRDefault="00BC5A96" w:rsidP="00240BB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André Luiz Garcia</w:t>
            </w:r>
            <w:r w:rsidR="00EB5DEE">
              <w:rPr>
                <w:b/>
              </w:rPr>
              <w:t>.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BC5A96" w:rsidRDefault="00BC5A96" w:rsidP="001C4C65">
            <w:pPr>
              <w:snapToGrid w:val="0"/>
              <w:jc w:val="center"/>
            </w:pPr>
            <w:r>
              <w:t>Métricas, EAP, Dicionário EAP</w:t>
            </w:r>
            <w:r w:rsidR="001C4C65">
              <w:t>,</w:t>
            </w:r>
            <w:r w:rsidR="00AF3A39">
              <w:t xml:space="preserve"> </w:t>
            </w:r>
            <w:r>
              <w:t>Cronograma de Atividades</w:t>
            </w:r>
            <w:r w:rsidR="001C4C65">
              <w:t xml:space="preserve"> e Modelo Entidade Relacionamento do Banco de Dados</w:t>
            </w:r>
            <w:r w:rsidR="000A2660">
              <w:t>.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BC5A96" w:rsidRDefault="00A15238" w:rsidP="00AD6438">
            <w:pPr>
              <w:snapToGrid w:val="0"/>
              <w:jc w:val="center"/>
            </w:pPr>
            <w:r>
              <w:t>22</w:t>
            </w:r>
            <w:r w:rsidR="00BC5A96">
              <w:t>/08/2017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BC5A96" w:rsidRDefault="00BC5A96" w:rsidP="002A125A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0A2660" w:rsidRDefault="000D7F9E" w:rsidP="00AD6438">
            <w:pPr>
              <w:snapToGrid w:val="0"/>
              <w:jc w:val="center"/>
            </w:pPr>
            <w:r>
              <w:t>23/08/2017</w:t>
            </w:r>
          </w:p>
        </w:tc>
      </w:tr>
      <w:tr w:rsidR="000A2660" w:rsidTr="00EB5DEE">
        <w:trPr>
          <w:cantSplit/>
          <w:trHeight w:val="1426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0A2660" w:rsidRDefault="000A2660" w:rsidP="00240BB3">
            <w:pPr>
              <w:jc w:val="center"/>
            </w:pPr>
            <w:proofErr w:type="gramStart"/>
            <w:r>
              <w:t>V0.</w:t>
            </w:r>
            <w:proofErr w:type="gramEnd"/>
            <w:r>
              <w:t>3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0A2660" w:rsidRPr="000A2660" w:rsidRDefault="000A2660" w:rsidP="00216A9A">
            <w:pPr>
              <w:snapToGrid w:val="0"/>
              <w:jc w:val="center"/>
            </w:pPr>
            <w:r>
              <w:rPr>
                <w:b/>
              </w:rPr>
              <w:t>André Luiz Garcia</w:t>
            </w:r>
            <w:r w:rsidR="00216A9A">
              <w:rPr>
                <w:b/>
              </w:rPr>
              <w:t xml:space="preserve">, </w:t>
            </w:r>
            <w:r>
              <w:t xml:space="preserve">Luiz Eduardo </w:t>
            </w:r>
            <w:r w:rsidR="00EB5DEE">
              <w:t>Teixeira.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0A2660" w:rsidRDefault="000A2660" w:rsidP="001C4C65">
            <w:pPr>
              <w:snapToGrid w:val="0"/>
              <w:jc w:val="center"/>
            </w:pPr>
            <w:r>
              <w:t>Requisitos Funcion</w:t>
            </w:r>
            <w:r w:rsidR="001C387C">
              <w:t>ais, Diagrama de casos de uso, F</w:t>
            </w:r>
            <w:r>
              <w:t>lux</w:t>
            </w:r>
            <w:r w:rsidR="001C387C">
              <w:t>o de eventos de casos de uso e R</w:t>
            </w:r>
            <w:r>
              <w:t xml:space="preserve">equisitos </w:t>
            </w:r>
            <w:r w:rsidR="00216A9A">
              <w:t>não funcionais</w:t>
            </w:r>
            <w:r>
              <w:t>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0A2660" w:rsidRDefault="001C387C" w:rsidP="00AD6438">
            <w:pPr>
              <w:snapToGrid w:val="0"/>
              <w:jc w:val="center"/>
            </w:pPr>
            <w:r>
              <w:t>05/09/2017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0A2660" w:rsidRDefault="001C387C" w:rsidP="002A125A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0A2660" w:rsidRDefault="000A2660" w:rsidP="00AD6438">
            <w:pPr>
              <w:snapToGrid w:val="0"/>
              <w:jc w:val="center"/>
            </w:pPr>
          </w:p>
        </w:tc>
      </w:tr>
    </w:tbl>
    <w:p w:rsidR="0009003B" w:rsidRPr="00240BB3" w:rsidRDefault="0009003B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09003B" w:rsidRDefault="0009003B">
      <w:pPr>
        <w:pStyle w:val="Table-Text"/>
        <w:spacing w:before="0" w:after="0"/>
      </w:pPr>
    </w:p>
    <w:p w:rsidR="0009003B" w:rsidRDefault="0009003B">
      <w:pPr>
        <w:pStyle w:val="Heading1-FormatOnly"/>
        <w:spacing w:after="120"/>
        <w:sectPr w:rsidR="0009003B" w:rsidSect="009E0462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90863897"/>
      <w:r>
        <w:lastRenderedPageBreak/>
        <w:t>Índice</w:t>
      </w:r>
      <w:bookmarkEnd w:id="1"/>
    </w:p>
    <w:p w:rsidR="003740B1" w:rsidRDefault="007A482D" w:rsidP="003740B1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="0009003B"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3740B1">
        <w:rPr>
          <w:noProof/>
        </w:rPr>
        <w:t>Tabela de Revisões</w:t>
      </w:r>
      <w:r w:rsidR="003740B1">
        <w:rPr>
          <w:noProof/>
        </w:rPr>
        <w:tab/>
      </w:r>
      <w:r>
        <w:rPr>
          <w:noProof/>
        </w:rPr>
        <w:fldChar w:fldCharType="begin"/>
      </w:r>
      <w:r w:rsidR="003740B1">
        <w:rPr>
          <w:noProof/>
        </w:rPr>
        <w:instrText xml:space="preserve"> PAGEREF _Toc490863896 \h </w:instrText>
      </w:r>
      <w:r>
        <w:rPr>
          <w:noProof/>
        </w:rPr>
      </w:r>
      <w:r>
        <w:rPr>
          <w:noProof/>
        </w:rPr>
        <w:fldChar w:fldCharType="separate"/>
      </w:r>
      <w:r w:rsidR="00BC2A6E">
        <w:rPr>
          <w:noProof/>
        </w:rPr>
        <w:t>2</w:t>
      </w:r>
      <w:r>
        <w:rPr>
          <w:noProof/>
        </w:rPr>
        <w:fldChar w:fldCharType="end"/>
      </w:r>
    </w:p>
    <w:p w:rsidR="003740B1" w:rsidRDefault="003740B1" w:rsidP="003740B1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 w:rsidR="007A482D">
        <w:rPr>
          <w:noProof/>
        </w:rPr>
        <w:fldChar w:fldCharType="begin"/>
      </w:r>
      <w:r>
        <w:rPr>
          <w:noProof/>
        </w:rPr>
        <w:instrText xml:space="preserve"> PAGEREF _Toc490863897 \h </w:instrText>
      </w:r>
      <w:r w:rsidR="007A482D">
        <w:rPr>
          <w:noProof/>
        </w:rPr>
      </w:r>
      <w:r w:rsidR="007A482D">
        <w:rPr>
          <w:noProof/>
        </w:rPr>
        <w:fldChar w:fldCharType="separate"/>
      </w:r>
      <w:r w:rsidR="00BC2A6E">
        <w:rPr>
          <w:noProof/>
        </w:rPr>
        <w:t>3</w:t>
      </w:r>
      <w:r w:rsidR="007A482D">
        <w:rPr>
          <w:noProof/>
        </w:rPr>
        <w:fldChar w:fldCharType="end"/>
      </w:r>
    </w:p>
    <w:p w:rsidR="00125424" w:rsidRDefault="003740B1" w:rsidP="003740B1">
      <w:pPr>
        <w:pStyle w:val="Sumrio1"/>
        <w:tabs>
          <w:tab w:val="clear" w:pos="8640"/>
          <w:tab w:val="left" w:pos="720"/>
          <w:tab w:val="right" w:leader="dot" w:pos="10773"/>
        </w:tabs>
        <w:rPr>
          <w:noProof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 w:rsidR="007A482D">
        <w:rPr>
          <w:noProof/>
        </w:rPr>
        <w:fldChar w:fldCharType="begin"/>
      </w:r>
      <w:r>
        <w:rPr>
          <w:noProof/>
        </w:rPr>
        <w:instrText xml:space="preserve"> PAGEREF _Toc490863898 \h </w:instrText>
      </w:r>
      <w:r w:rsidR="007A482D">
        <w:rPr>
          <w:noProof/>
        </w:rPr>
      </w:r>
      <w:r w:rsidR="007A482D">
        <w:rPr>
          <w:noProof/>
        </w:rPr>
        <w:fldChar w:fldCharType="separate"/>
      </w:r>
      <w:r w:rsidR="00BC2A6E">
        <w:rPr>
          <w:noProof/>
        </w:rPr>
        <w:t>5</w:t>
      </w:r>
      <w:r w:rsidR="007A482D">
        <w:rPr>
          <w:noProof/>
        </w:rPr>
        <w:fldChar w:fldCharType="end"/>
      </w:r>
    </w:p>
    <w:p w:rsidR="003740B1" w:rsidRDefault="003740B1" w:rsidP="003740B1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 w:rsidR="007A482D">
        <w:rPr>
          <w:noProof/>
        </w:rPr>
        <w:fldChar w:fldCharType="begin"/>
      </w:r>
      <w:r>
        <w:rPr>
          <w:noProof/>
        </w:rPr>
        <w:instrText xml:space="preserve"> PAGEREF _Toc490863899 \h </w:instrText>
      </w:r>
      <w:r w:rsidR="007A482D">
        <w:rPr>
          <w:noProof/>
        </w:rPr>
      </w:r>
      <w:r w:rsidR="007A482D">
        <w:rPr>
          <w:noProof/>
        </w:rPr>
        <w:fldChar w:fldCharType="separate"/>
      </w:r>
      <w:r w:rsidR="00BC2A6E">
        <w:rPr>
          <w:noProof/>
        </w:rPr>
        <w:t>6</w:t>
      </w:r>
      <w:r w:rsidR="007A482D">
        <w:rPr>
          <w:noProof/>
        </w:rPr>
        <w:fldChar w:fldCharType="end"/>
      </w:r>
    </w:p>
    <w:p w:rsidR="003740B1" w:rsidRDefault="003740B1" w:rsidP="003740B1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 w:rsidR="007A482D">
        <w:rPr>
          <w:noProof/>
        </w:rPr>
        <w:fldChar w:fldCharType="begin"/>
      </w:r>
      <w:r>
        <w:rPr>
          <w:noProof/>
        </w:rPr>
        <w:instrText xml:space="preserve"> PAGEREF _Toc490863900 \h </w:instrText>
      </w:r>
      <w:r w:rsidR="007A482D">
        <w:rPr>
          <w:noProof/>
        </w:rPr>
      </w:r>
      <w:r w:rsidR="007A482D">
        <w:rPr>
          <w:noProof/>
        </w:rPr>
        <w:fldChar w:fldCharType="separate"/>
      </w:r>
      <w:r w:rsidR="00BC2A6E">
        <w:rPr>
          <w:noProof/>
        </w:rPr>
        <w:t>8</w:t>
      </w:r>
      <w:r w:rsidR="007A482D">
        <w:rPr>
          <w:noProof/>
        </w:rPr>
        <w:fldChar w:fldCharType="end"/>
      </w:r>
    </w:p>
    <w:p w:rsidR="003740B1" w:rsidRDefault="003740B1" w:rsidP="003740B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94357E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 w:rsidR="007A482D">
        <w:rPr>
          <w:noProof/>
        </w:rPr>
        <w:fldChar w:fldCharType="begin"/>
      </w:r>
      <w:r>
        <w:rPr>
          <w:noProof/>
        </w:rPr>
        <w:instrText xml:space="preserve"> PAGEREF _Toc490863901 \h </w:instrText>
      </w:r>
      <w:r w:rsidR="007A482D">
        <w:rPr>
          <w:noProof/>
        </w:rPr>
      </w:r>
      <w:r w:rsidR="007A482D">
        <w:rPr>
          <w:noProof/>
        </w:rPr>
        <w:fldChar w:fldCharType="separate"/>
      </w:r>
      <w:r w:rsidR="00BC2A6E">
        <w:rPr>
          <w:noProof/>
        </w:rPr>
        <w:t>8</w:t>
      </w:r>
      <w:r w:rsidR="007A482D">
        <w:rPr>
          <w:noProof/>
        </w:rPr>
        <w:fldChar w:fldCharType="end"/>
      </w:r>
    </w:p>
    <w:p w:rsidR="003740B1" w:rsidRDefault="003740B1" w:rsidP="003740B1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 w:rsidR="007A482D">
        <w:rPr>
          <w:noProof/>
        </w:rPr>
        <w:fldChar w:fldCharType="begin"/>
      </w:r>
      <w:r>
        <w:rPr>
          <w:noProof/>
        </w:rPr>
        <w:instrText xml:space="preserve"> PAGEREF _Toc490863902 \h </w:instrText>
      </w:r>
      <w:r w:rsidR="007A482D">
        <w:rPr>
          <w:noProof/>
        </w:rPr>
      </w:r>
      <w:r w:rsidR="007A482D">
        <w:rPr>
          <w:noProof/>
        </w:rPr>
        <w:fldChar w:fldCharType="separate"/>
      </w:r>
      <w:r w:rsidR="00BC2A6E">
        <w:rPr>
          <w:noProof/>
        </w:rPr>
        <w:t>9</w:t>
      </w:r>
      <w:r w:rsidR="007A482D">
        <w:rPr>
          <w:noProof/>
        </w:rPr>
        <w:fldChar w:fldCharType="end"/>
      </w:r>
    </w:p>
    <w:p w:rsidR="003740B1" w:rsidRDefault="003740B1" w:rsidP="003740B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 w:rsidR="007A482D">
        <w:rPr>
          <w:noProof/>
        </w:rPr>
        <w:fldChar w:fldCharType="begin"/>
      </w:r>
      <w:r>
        <w:rPr>
          <w:noProof/>
        </w:rPr>
        <w:instrText xml:space="preserve"> PAGEREF _Toc490863903 \h </w:instrText>
      </w:r>
      <w:r w:rsidR="007A482D">
        <w:rPr>
          <w:noProof/>
        </w:rPr>
      </w:r>
      <w:r w:rsidR="007A482D">
        <w:rPr>
          <w:noProof/>
        </w:rPr>
        <w:fldChar w:fldCharType="separate"/>
      </w:r>
      <w:r w:rsidR="00BC2A6E">
        <w:rPr>
          <w:noProof/>
        </w:rPr>
        <w:t>9</w:t>
      </w:r>
      <w:r w:rsidR="007A482D">
        <w:rPr>
          <w:noProof/>
        </w:rPr>
        <w:fldChar w:fldCharType="end"/>
      </w:r>
    </w:p>
    <w:p w:rsidR="003740B1" w:rsidRDefault="003740B1" w:rsidP="003740B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94357E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 w:rsidR="007A482D">
        <w:rPr>
          <w:noProof/>
        </w:rPr>
        <w:fldChar w:fldCharType="begin"/>
      </w:r>
      <w:r>
        <w:rPr>
          <w:noProof/>
        </w:rPr>
        <w:instrText xml:space="preserve"> PAGEREF _Toc490863904 \h </w:instrText>
      </w:r>
      <w:r w:rsidR="007A482D">
        <w:rPr>
          <w:noProof/>
        </w:rPr>
      </w:r>
      <w:r w:rsidR="007A482D">
        <w:rPr>
          <w:noProof/>
        </w:rPr>
        <w:fldChar w:fldCharType="separate"/>
      </w:r>
      <w:r w:rsidR="00BC2A6E">
        <w:rPr>
          <w:noProof/>
        </w:rPr>
        <w:t>9</w:t>
      </w:r>
      <w:r w:rsidR="007A482D">
        <w:rPr>
          <w:noProof/>
        </w:rPr>
        <w:fldChar w:fldCharType="end"/>
      </w:r>
    </w:p>
    <w:p w:rsidR="003740B1" w:rsidRDefault="003740B1" w:rsidP="003740B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94357E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 w:rsidR="007A482D">
        <w:rPr>
          <w:noProof/>
        </w:rPr>
        <w:fldChar w:fldCharType="begin"/>
      </w:r>
      <w:r>
        <w:rPr>
          <w:noProof/>
        </w:rPr>
        <w:instrText xml:space="preserve"> PAGEREF _Toc490863905 \h </w:instrText>
      </w:r>
      <w:r w:rsidR="007A482D">
        <w:rPr>
          <w:noProof/>
        </w:rPr>
      </w:r>
      <w:r w:rsidR="007A482D">
        <w:rPr>
          <w:noProof/>
        </w:rPr>
        <w:fldChar w:fldCharType="separate"/>
      </w:r>
      <w:r w:rsidR="00BC2A6E">
        <w:rPr>
          <w:noProof/>
        </w:rPr>
        <w:t>10</w:t>
      </w:r>
      <w:r w:rsidR="007A482D">
        <w:rPr>
          <w:noProof/>
        </w:rPr>
        <w:fldChar w:fldCharType="end"/>
      </w:r>
    </w:p>
    <w:p w:rsidR="003740B1" w:rsidRDefault="003740B1" w:rsidP="003740B1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 w:rsidR="007A482D">
        <w:rPr>
          <w:noProof/>
        </w:rPr>
        <w:fldChar w:fldCharType="begin"/>
      </w:r>
      <w:r>
        <w:rPr>
          <w:noProof/>
        </w:rPr>
        <w:instrText xml:space="preserve"> PAGEREF _Toc490863906 \h </w:instrText>
      </w:r>
      <w:r w:rsidR="007A482D">
        <w:rPr>
          <w:noProof/>
        </w:rPr>
      </w:r>
      <w:r w:rsidR="007A482D">
        <w:rPr>
          <w:noProof/>
        </w:rPr>
        <w:fldChar w:fldCharType="separate"/>
      </w:r>
      <w:r w:rsidR="00BC2A6E">
        <w:rPr>
          <w:noProof/>
        </w:rPr>
        <w:t>13</w:t>
      </w:r>
      <w:r w:rsidR="007A482D">
        <w:rPr>
          <w:noProof/>
        </w:rPr>
        <w:fldChar w:fldCharType="end"/>
      </w:r>
    </w:p>
    <w:p w:rsidR="003740B1" w:rsidRDefault="003740B1" w:rsidP="003740B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 w:rsidR="00D57904">
        <w:rPr>
          <w:noProof/>
        </w:rPr>
        <w:t>Requisitos Funcionais</w:t>
      </w:r>
      <w:r w:rsidR="00D57904">
        <w:rPr>
          <w:noProof/>
        </w:rPr>
        <w:tab/>
      </w:r>
      <w:r w:rsidR="00E37CA9">
        <w:rPr>
          <w:noProof/>
        </w:rPr>
        <w:t>1</w:t>
      </w:r>
      <w:r w:rsidR="00A53B15">
        <w:rPr>
          <w:noProof/>
        </w:rPr>
        <w:t>3</w:t>
      </w:r>
    </w:p>
    <w:p w:rsidR="00E37CA9" w:rsidRPr="00CE4A14" w:rsidRDefault="00CE4A14" w:rsidP="00E37CA9">
      <w:pPr>
        <w:pStyle w:val="Sumrio2"/>
        <w:tabs>
          <w:tab w:val="left" w:pos="720"/>
          <w:tab w:val="right" w:leader="dot" w:pos="10773"/>
        </w:tabs>
        <w:rPr>
          <w:i/>
          <w:smallCaps w:val="0"/>
          <w:noProof/>
        </w:rPr>
      </w:pPr>
      <w:r>
        <w:rPr>
          <w:i/>
          <w:smallCaps w:val="0"/>
          <w:noProof/>
        </w:rPr>
        <w:t xml:space="preserve">  </w:t>
      </w:r>
      <w:r w:rsidRPr="00CE4A14">
        <w:rPr>
          <w:i/>
          <w:smallCaps w:val="0"/>
          <w:noProof/>
        </w:rPr>
        <w:t xml:space="preserve">   </w:t>
      </w:r>
      <w:r w:rsidR="00E37CA9" w:rsidRPr="00CE4A14">
        <w:rPr>
          <w:i/>
          <w:smallCaps w:val="0"/>
          <w:noProof/>
        </w:rPr>
        <w:t>5.1.1</w:t>
      </w:r>
      <w:r w:rsidRPr="00CE4A14">
        <w:rPr>
          <w:i/>
          <w:smallCaps w:val="0"/>
          <w:noProof/>
        </w:rPr>
        <w:t xml:space="preserve">    </w:t>
      </w:r>
      <w:r w:rsidR="00E37CA9" w:rsidRPr="00CE4A14">
        <w:rPr>
          <w:i/>
          <w:smallCaps w:val="0"/>
          <w:noProof/>
        </w:rPr>
        <w:t>Req.1 - Efetuar o Login do Administrador</w:t>
      </w:r>
      <w:r w:rsidR="00D57904">
        <w:rPr>
          <w:noProof/>
        </w:rPr>
        <w:tab/>
      </w:r>
      <w:r w:rsidR="00D57904">
        <w:rPr>
          <w:noProof/>
        </w:rPr>
        <w:tab/>
      </w:r>
      <w:r w:rsidR="00A53B15">
        <w:rPr>
          <w:i/>
          <w:smallCaps w:val="0"/>
          <w:noProof/>
        </w:rPr>
        <w:t>13</w:t>
      </w:r>
    </w:p>
    <w:p w:rsidR="00E37CA9" w:rsidRPr="00CE4A14" w:rsidRDefault="00CE4A14" w:rsidP="00E37CA9">
      <w:pPr>
        <w:pStyle w:val="Sumrio2"/>
        <w:tabs>
          <w:tab w:val="left" w:pos="720"/>
          <w:tab w:val="right" w:leader="dot" w:pos="10773"/>
        </w:tabs>
        <w:rPr>
          <w:i/>
          <w:smallCaps w:val="0"/>
          <w:noProof/>
        </w:rPr>
      </w:pPr>
      <w:r w:rsidRPr="00CE4A14">
        <w:rPr>
          <w:i/>
          <w:smallCaps w:val="0"/>
          <w:noProof/>
        </w:rPr>
        <w:t xml:space="preserve">     </w:t>
      </w:r>
      <w:r w:rsidR="00E37CA9" w:rsidRPr="00CE4A14">
        <w:rPr>
          <w:i/>
          <w:smallCaps w:val="0"/>
          <w:noProof/>
        </w:rPr>
        <w:t>5.1.2</w:t>
      </w:r>
      <w:r w:rsidR="00D57904">
        <w:rPr>
          <w:i/>
          <w:smallCaps w:val="0"/>
          <w:noProof/>
        </w:rPr>
        <w:t xml:space="preserve"> </w:t>
      </w:r>
      <w:r w:rsidRPr="00CE4A14">
        <w:rPr>
          <w:i/>
          <w:smallCaps w:val="0"/>
          <w:noProof/>
        </w:rPr>
        <w:t xml:space="preserve">   </w:t>
      </w:r>
      <w:r w:rsidR="00E37CA9" w:rsidRPr="00CE4A14">
        <w:rPr>
          <w:i/>
          <w:smallCaps w:val="0"/>
          <w:noProof/>
        </w:rPr>
        <w:t>Req.2 - Efetuar o Login do Pesquisador</w:t>
      </w:r>
      <w:r w:rsidR="00D57904">
        <w:rPr>
          <w:noProof/>
        </w:rPr>
        <w:tab/>
      </w:r>
      <w:r w:rsidR="00D57904">
        <w:rPr>
          <w:noProof/>
        </w:rPr>
        <w:tab/>
      </w:r>
      <w:r w:rsidR="00A53B15">
        <w:rPr>
          <w:i/>
          <w:smallCaps w:val="0"/>
          <w:noProof/>
        </w:rPr>
        <w:t>13</w:t>
      </w:r>
    </w:p>
    <w:p w:rsidR="00E37CA9" w:rsidRPr="00CE4A14" w:rsidRDefault="00CE4A14" w:rsidP="00E37CA9">
      <w:pPr>
        <w:pStyle w:val="Sumrio2"/>
        <w:tabs>
          <w:tab w:val="left" w:pos="720"/>
          <w:tab w:val="right" w:leader="dot" w:pos="10773"/>
        </w:tabs>
        <w:rPr>
          <w:i/>
          <w:smallCaps w:val="0"/>
          <w:noProof/>
        </w:rPr>
      </w:pPr>
      <w:r w:rsidRPr="00CE4A14">
        <w:rPr>
          <w:i/>
          <w:smallCaps w:val="0"/>
          <w:noProof/>
        </w:rPr>
        <w:t xml:space="preserve">     </w:t>
      </w:r>
      <w:r w:rsidR="00E37CA9" w:rsidRPr="00CE4A14">
        <w:rPr>
          <w:i/>
          <w:smallCaps w:val="0"/>
          <w:noProof/>
        </w:rPr>
        <w:t>5.1.3</w:t>
      </w:r>
      <w:r w:rsidRPr="00CE4A14">
        <w:rPr>
          <w:i/>
          <w:smallCaps w:val="0"/>
          <w:noProof/>
        </w:rPr>
        <w:t xml:space="preserve">    </w:t>
      </w:r>
      <w:r w:rsidR="00E37CA9" w:rsidRPr="00CE4A14">
        <w:rPr>
          <w:i/>
          <w:smallCaps w:val="0"/>
          <w:noProof/>
        </w:rPr>
        <w:t>Req.3 - Cadastro de Pesquisadores</w:t>
      </w:r>
      <w:r w:rsidR="00D57904">
        <w:rPr>
          <w:noProof/>
        </w:rPr>
        <w:tab/>
      </w:r>
      <w:r w:rsidR="00D57904">
        <w:rPr>
          <w:noProof/>
        </w:rPr>
        <w:tab/>
      </w:r>
      <w:r w:rsidR="00A53B15">
        <w:rPr>
          <w:i/>
          <w:smallCaps w:val="0"/>
          <w:noProof/>
        </w:rPr>
        <w:t>13</w:t>
      </w:r>
    </w:p>
    <w:p w:rsidR="00E37CA9" w:rsidRDefault="00CE4A14" w:rsidP="00E37CA9">
      <w:pPr>
        <w:pStyle w:val="Sumrio2"/>
        <w:tabs>
          <w:tab w:val="left" w:pos="720"/>
          <w:tab w:val="right" w:leader="dot" w:pos="10773"/>
        </w:tabs>
        <w:rPr>
          <w:i/>
          <w:smallCaps w:val="0"/>
          <w:noProof/>
        </w:rPr>
      </w:pPr>
      <w:r w:rsidRPr="00CE4A14">
        <w:rPr>
          <w:i/>
          <w:smallCaps w:val="0"/>
          <w:noProof/>
        </w:rPr>
        <w:t xml:space="preserve">     </w:t>
      </w:r>
      <w:r w:rsidR="00E37CA9" w:rsidRPr="00CE4A14">
        <w:rPr>
          <w:i/>
          <w:smallCaps w:val="0"/>
          <w:noProof/>
        </w:rPr>
        <w:t>5.1.4</w:t>
      </w:r>
      <w:r w:rsidR="00D57904">
        <w:rPr>
          <w:i/>
          <w:smallCaps w:val="0"/>
          <w:noProof/>
        </w:rPr>
        <w:t xml:space="preserve"> </w:t>
      </w:r>
      <w:r w:rsidR="005A0132" w:rsidRPr="00CE4A14">
        <w:rPr>
          <w:i/>
          <w:smallCaps w:val="0"/>
          <w:noProof/>
        </w:rPr>
        <w:t xml:space="preserve">   </w:t>
      </w:r>
      <w:r w:rsidR="00E37CA9" w:rsidRPr="00CE4A14">
        <w:rPr>
          <w:i/>
          <w:smallCaps w:val="0"/>
          <w:noProof/>
        </w:rPr>
        <w:t>Req.4 - Editar Pesquisador</w:t>
      </w:r>
      <w:r w:rsidR="00D57904">
        <w:rPr>
          <w:noProof/>
        </w:rPr>
        <w:tab/>
      </w:r>
      <w:r w:rsidR="00D57904">
        <w:rPr>
          <w:noProof/>
        </w:rPr>
        <w:tab/>
      </w:r>
      <w:r w:rsidR="00A53B15">
        <w:rPr>
          <w:i/>
          <w:smallCaps w:val="0"/>
          <w:noProof/>
        </w:rPr>
        <w:t>13</w:t>
      </w:r>
    </w:p>
    <w:p w:rsidR="00D57904" w:rsidRPr="00CE4A14" w:rsidRDefault="00D57904" w:rsidP="00D57904">
      <w:pPr>
        <w:pStyle w:val="Sumrio2"/>
        <w:tabs>
          <w:tab w:val="left" w:pos="720"/>
          <w:tab w:val="right" w:leader="dot" w:pos="10773"/>
        </w:tabs>
        <w:rPr>
          <w:i/>
        </w:rPr>
      </w:pPr>
      <w:r>
        <w:rPr>
          <w:i/>
          <w:smallCaps w:val="0"/>
          <w:noProof/>
        </w:rPr>
        <w:t xml:space="preserve">     </w:t>
      </w:r>
      <w:r w:rsidRPr="00CE4A14">
        <w:rPr>
          <w:i/>
          <w:smallCaps w:val="0"/>
          <w:noProof/>
        </w:rPr>
        <w:t>5.1.</w:t>
      </w:r>
      <w:r>
        <w:rPr>
          <w:i/>
          <w:smallCaps w:val="0"/>
          <w:noProof/>
        </w:rPr>
        <w:t xml:space="preserve">5 </w:t>
      </w:r>
      <w:r w:rsidRPr="00CE4A14">
        <w:rPr>
          <w:i/>
          <w:smallCaps w:val="0"/>
          <w:noProof/>
        </w:rPr>
        <w:t xml:space="preserve">   Req.</w:t>
      </w:r>
      <w:r>
        <w:rPr>
          <w:i/>
          <w:smallCaps w:val="0"/>
          <w:noProof/>
        </w:rPr>
        <w:t>5</w:t>
      </w:r>
      <w:r w:rsidRPr="00CE4A14">
        <w:rPr>
          <w:i/>
          <w:smallCaps w:val="0"/>
          <w:noProof/>
        </w:rPr>
        <w:t xml:space="preserve"> - </w:t>
      </w:r>
      <w:r>
        <w:rPr>
          <w:i/>
          <w:smallCaps w:val="0"/>
          <w:noProof/>
        </w:rPr>
        <w:t>Excluir</w:t>
      </w:r>
      <w:r w:rsidRPr="00CE4A14">
        <w:rPr>
          <w:i/>
          <w:smallCaps w:val="0"/>
          <w:noProof/>
        </w:rPr>
        <w:t xml:space="preserve"> Pesquisador</w:t>
      </w:r>
      <w:r>
        <w:rPr>
          <w:noProof/>
        </w:rPr>
        <w:tab/>
      </w:r>
      <w:r>
        <w:rPr>
          <w:noProof/>
        </w:rPr>
        <w:tab/>
      </w:r>
      <w:r>
        <w:rPr>
          <w:i/>
          <w:smallCaps w:val="0"/>
          <w:noProof/>
        </w:rPr>
        <w:t>14</w:t>
      </w:r>
    </w:p>
    <w:p w:rsidR="0087603D" w:rsidRPr="00CE4A14" w:rsidRDefault="0087603D" w:rsidP="0087603D">
      <w:pPr>
        <w:pStyle w:val="Sumrio2"/>
        <w:tabs>
          <w:tab w:val="left" w:pos="720"/>
          <w:tab w:val="right" w:leader="dot" w:pos="10773"/>
        </w:tabs>
        <w:rPr>
          <w:i/>
        </w:rPr>
      </w:pPr>
      <w:r>
        <w:rPr>
          <w:i/>
          <w:smallCaps w:val="0"/>
          <w:noProof/>
        </w:rPr>
        <w:t xml:space="preserve">     </w:t>
      </w:r>
      <w:r w:rsidRPr="00CE4A14">
        <w:rPr>
          <w:i/>
          <w:smallCaps w:val="0"/>
          <w:noProof/>
        </w:rPr>
        <w:t>5.1.</w:t>
      </w:r>
      <w:r>
        <w:rPr>
          <w:i/>
          <w:smallCaps w:val="0"/>
          <w:noProof/>
        </w:rPr>
        <w:t xml:space="preserve">6 </w:t>
      </w:r>
      <w:r w:rsidRPr="00CE4A14">
        <w:rPr>
          <w:i/>
          <w:smallCaps w:val="0"/>
          <w:noProof/>
        </w:rPr>
        <w:t xml:space="preserve">   Req.</w:t>
      </w:r>
      <w:r>
        <w:rPr>
          <w:i/>
          <w:smallCaps w:val="0"/>
          <w:noProof/>
        </w:rPr>
        <w:t>6</w:t>
      </w:r>
      <w:r w:rsidRPr="00CE4A14">
        <w:rPr>
          <w:i/>
          <w:smallCaps w:val="0"/>
          <w:noProof/>
        </w:rPr>
        <w:t xml:space="preserve"> - </w:t>
      </w:r>
      <w:r>
        <w:rPr>
          <w:i/>
          <w:smallCaps w:val="0"/>
          <w:noProof/>
        </w:rPr>
        <w:t>Listar</w:t>
      </w:r>
      <w:r w:rsidRPr="00CE4A14">
        <w:rPr>
          <w:i/>
          <w:smallCaps w:val="0"/>
          <w:noProof/>
        </w:rPr>
        <w:t xml:space="preserve"> Pesquisador</w:t>
      </w:r>
      <w:r>
        <w:rPr>
          <w:noProof/>
        </w:rPr>
        <w:tab/>
      </w:r>
      <w:r>
        <w:rPr>
          <w:noProof/>
        </w:rPr>
        <w:tab/>
      </w:r>
      <w:r>
        <w:rPr>
          <w:i/>
          <w:smallCaps w:val="0"/>
          <w:noProof/>
        </w:rPr>
        <w:t>14</w:t>
      </w:r>
    </w:p>
    <w:p w:rsidR="0087603D" w:rsidRPr="00CE4A14" w:rsidRDefault="0087603D" w:rsidP="0087603D">
      <w:pPr>
        <w:pStyle w:val="Sumrio2"/>
        <w:tabs>
          <w:tab w:val="left" w:pos="720"/>
          <w:tab w:val="right" w:leader="dot" w:pos="10773"/>
        </w:tabs>
        <w:rPr>
          <w:i/>
        </w:rPr>
      </w:pPr>
      <w:r>
        <w:rPr>
          <w:i/>
          <w:smallCaps w:val="0"/>
          <w:noProof/>
        </w:rPr>
        <w:t xml:space="preserve">     </w:t>
      </w:r>
      <w:r w:rsidRPr="00CE4A14">
        <w:rPr>
          <w:i/>
          <w:smallCaps w:val="0"/>
          <w:noProof/>
        </w:rPr>
        <w:t>5.1.</w:t>
      </w:r>
      <w:r>
        <w:rPr>
          <w:i/>
          <w:smallCaps w:val="0"/>
          <w:noProof/>
        </w:rPr>
        <w:t xml:space="preserve">7 </w:t>
      </w:r>
      <w:r w:rsidRPr="00CE4A14">
        <w:rPr>
          <w:i/>
          <w:smallCaps w:val="0"/>
          <w:noProof/>
        </w:rPr>
        <w:t xml:space="preserve">   Req.</w:t>
      </w:r>
      <w:r>
        <w:rPr>
          <w:i/>
          <w:smallCaps w:val="0"/>
          <w:noProof/>
        </w:rPr>
        <w:t>7</w:t>
      </w:r>
      <w:r w:rsidRPr="00CE4A14">
        <w:rPr>
          <w:i/>
          <w:smallCaps w:val="0"/>
          <w:noProof/>
        </w:rPr>
        <w:t xml:space="preserve"> - </w:t>
      </w:r>
      <w:r>
        <w:rPr>
          <w:i/>
          <w:smallCaps w:val="0"/>
          <w:noProof/>
        </w:rPr>
        <w:t>Efetuar Geração de Relatório (Administrador)</w:t>
      </w:r>
      <w:r>
        <w:rPr>
          <w:noProof/>
        </w:rPr>
        <w:tab/>
      </w:r>
      <w:r>
        <w:rPr>
          <w:noProof/>
        </w:rPr>
        <w:tab/>
      </w:r>
      <w:r>
        <w:rPr>
          <w:i/>
          <w:smallCaps w:val="0"/>
          <w:noProof/>
        </w:rPr>
        <w:t>14</w:t>
      </w:r>
    </w:p>
    <w:p w:rsidR="0087603D" w:rsidRPr="00CE4A14" w:rsidRDefault="0087603D" w:rsidP="0087603D">
      <w:pPr>
        <w:pStyle w:val="Sumrio2"/>
        <w:tabs>
          <w:tab w:val="left" w:pos="720"/>
          <w:tab w:val="right" w:leader="dot" w:pos="10773"/>
        </w:tabs>
        <w:rPr>
          <w:i/>
        </w:rPr>
      </w:pPr>
      <w:r>
        <w:rPr>
          <w:i/>
          <w:smallCaps w:val="0"/>
          <w:noProof/>
        </w:rPr>
        <w:t xml:space="preserve">     </w:t>
      </w:r>
      <w:r w:rsidRPr="00CE4A14">
        <w:rPr>
          <w:i/>
          <w:smallCaps w:val="0"/>
          <w:noProof/>
        </w:rPr>
        <w:t>5.1.</w:t>
      </w:r>
      <w:r>
        <w:rPr>
          <w:i/>
          <w:smallCaps w:val="0"/>
          <w:noProof/>
        </w:rPr>
        <w:t xml:space="preserve">8 </w:t>
      </w:r>
      <w:r w:rsidRPr="00CE4A14">
        <w:rPr>
          <w:i/>
          <w:smallCaps w:val="0"/>
          <w:noProof/>
        </w:rPr>
        <w:t xml:space="preserve">   Req.</w:t>
      </w:r>
      <w:r>
        <w:rPr>
          <w:i/>
          <w:smallCaps w:val="0"/>
          <w:noProof/>
        </w:rPr>
        <w:t>8</w:t>
      </w:r>
      <w:r w:rsidRPr="00CE4A14">
        <w:rPr>
          <w:i/>
          <w:smallCaps w:val="0"/>
          <w:noProof/>
        </w:rPr>
        <w:t xml:space="preserve"> - </w:t>
      </w:r>
      <w:r>
        <w:rPr>
          <w:i/>
          <w:smallCaps w:val="0"/>
          <w:noProof/>
        </w:rPr>
        <w:t>Efetuar Geração de Relatório (Pesquisador)</w:t>
      </w:r>
      <w:r>
        <w:rPr>
          <w:noProof/>
        </w:rPr>
        <w:tab/>
      </w:r>
      <w:r>
        <w:rPr>
          <w:noProof/>
        </w:rPr>
        <w:tab/>
      </w:r>
      <w:r>
        <w:rPr>
          <w:i/>
          <w:smallCaps w:val="0"/>
          <w:noProof/>
        </w:rPr>
        <w:t>14</w:t>
      </w:r>
    </w:p>
    <w:p w:rsidR="0087603D" w:rsidRPr="00CE4A14" w:rsidRDefault="0087603D" w:rsidP="0087603D">
      <w:pPr>
        <w:pStyle w:val="Sumrio2"/>
        <w:tabs>
          <w:tab w:val="left" w:pos="720"/>
          <w:tab w:val="right" w:leader="dot" w:pos="10773"/>
        </w:tabs>
        <w:rPr>
          <w:i/>
        </w:rPr>
      </w:pPr>
      <w:r>
        <w:rPr>
          <w:i/>
          <w:smallCaps w:val="0"/>
          <w:noProof/>
        </w:rPr>
        <w:t xml:space="preserve">     </w:t>
      </w:r>
      <w:r w:rsidRPr="00CE4A14">
        <w:rPr>
          <w:i/>
          <w:smallCaps w:val="0"/>
          <w:noProof/>
        </w:rPr>
        <w:t>5.1.</w:t>
      </w:r>
      <w:r>
        <w:rPr>
          <w:i/>
          <w:smallCaps w:val="0"/>
          <w:noProof/>
        </w:rPr>
        <w:t xml:space="preserve">9 </w:t>
      </w:r>
      <w:r w:rsidRPr="00CE4A14">
        <w:rPr>
          <w:i/>
          <w:smallCaps w:val="0"/>
          <w:noProof/>
        </w:rPr>
        <w:t xml:space="preserve">   Req.</w:t>
      </w:r>
      <w:r>
        <w:rPr>
          <w:i/>
          <w:smallCaps w:val="0"/>
          <w:noProof/>
        </w:rPr>
        <w:t>9</w:t>
      </w:r>
      <w:r w:rsidRPr="00CE4A14">
        <w:rPr>
          <w:i/>
          <w:smallCaps w:val="0"/>
          <w:noProof/>
        </w:rPr>
        <w:t xml:space="preserve"> - </w:t>
      </w:r>
      <w:r>
        <w:rPr>
          <w:i/>
          <w:smallCaps w:val="0"/>
          <w:noProof/>
        </w:rPr>
        <w:t>Cadastro de Departamentos</w:t>
      </w:r>
      <w:r>
        <w:rPr>
          <w:noProof/>
        </w:rPr>
        <w:tab/>
      </w:r>
      <w:r>
        <w:rPr>
          <w:noProof/>
        </w:rPr>
        <w:tab/>
      </w:r>
      <w:r>
        <w:rPr>
          <w:i/>
          <w:smallCaps w:val="0"/>
          <w:noProof/>
        </w:rPr>
        <w:t>14</w:t>
      </w:r>
    </w:p>
    <w:p w:rsidR="0087603D" w:rsidRPr="00CE4A14" w:rsidRDefault="0087603D" w:rsidP="0087603D">
      <w:pPr>
        <w:pStyle w:val="Sumrio2"/>
        <w:tabs>
          <w:tab w:val="left" w:pos="720"/>
          <w:tab w:val="right" w:leader="dot" w:pos="10773"/>
        </w:tabs>
        <w:rPr>
          <w:i/>
        </w:rPr>
      </w:pPr>
      <w:r>
        <w:rPr>
          <w:i/>
          <w:smallCaps w:val="0"/>
          <w:noProof/>
        </w:rPr>
        <w:t xml:space="preserve">     </w:t>
      </w:r>
      <w:r w:rsidRPr="00CE4A14">
        <w:rPr>
          <w:i/>
          <w:smallCaps w:val="0"/>
          <w:noProof/>
        </w:rPr>
        <w:t>5.1.</w:t>
      </w:r>
      <w:r>
        <w:rPr>
          <w:i/>
          <w:smallCaps w:val="0"/>
          <w:noProof/>
        </w:rPr>
        <w:t xml:space="preserve">10 </w:t>
      </w:r>
      <w:r w:rsidRPr="00CE4A14">
        <w:rPr>
          <w:i/>
          <w:smallCaps w:val="0"/>
          <w:noProof/>
        </w:rPr>
        <w:t xml:space="preserve">   Req.</w:t>
      </w:r>
      <w:r>
        <w:rPr>
          <w:i/>
          <w:smallCaps w:val="0"/>
          <w:noProof/>
        </w:rPr>
        <w:t>10</w:t>
      </w:r>
      <w:r w:rsidRPr="00CE4A14">
        <w:rPr>
          <w:i/>
          <w:smallCaps w:val="0"/>
          <w:noProof/>
        </w:rPr>
        <w:t xml:space="preserve"> - </w:t>
      </w:r>
      <w:r>
        <w:rPr>
          <w:i/>
          <w:smallCaps w:val="0"/>
          <w:noProof/>
        </w:rPr>
        <w:t>Editar Departamentos</w:t>
      </w:r>
      <w:r>
        <w:rPr>
          <w:noProof/>
        </w:rPr>
        <w:tab/>
      </w:r>
      <w:r>
        <w:rPr>
          <w:noProof/>
        </w:rPr>
        <w:tab/>
      </w:r>
      <w:r>
        <w:rPr>
          <w:i/>
          <w:smallCaps w:val="0"/>
          <w:noProof/>
        </w:rPr>
        <w:t>15</w:t>
      </w:r>
    </w:p>
    <w:p w:rsidR="0087603D" w:rsidRPr="00CE4A14" w:rsidRDefault="0087603D" w:rsidP="0087603D">
      <w:pPr>
        <w:pStyle w:val="Sumrio2"/>
        <w:tabs>
          <w:tab w:val="left" w:pos="720"/>
          <w:tab w:val="right" w:leader="dot" w:pos="10773"/>
        </w:tabs>
        <w:rPr>
          <w:i/>
        </w:rPr>
      </w:pPr>
      <w:r>
        <w:rPr>
          <w:i/>
          <w:smallCaps w:val="0"/>
          <w:noProof/>
        </w:rPr>
        <w:t xml:space="preserve">     </w:t>
      </w:r>
      <w:r w:rsidRPr="00CE4A14">
        <w:rPr>
          <w:i/>
          <w:smallCaps w:val="0"/>
          <w:noProof/>
        </w:rPr>
        <w:t>5.1.</w:t>
      </w:r>
      <w:r>
        <w:rPr>
          <w:i/>
          <w:smallCaps w:val="0"/>
          <w:noProof/>
        </w:rPr>
        <w:t xml:space="preserve">11 </w:t>
      </w:r>
      <w:r w:rsidRPr="00CE4A14">
        <w:rPr>
          <w:i/>
          <w:smallCaps w:val="0"/>
          <w:noProof/>
        </w:rPr>
        <w:t xml:space="preserve">   Req.</w:t>
      </w:r>
      <w:r>
        <w:rPr>
          <w:i/>
          <w:smallCaps w:val="0"/>
          <w:noProof/>
        </w:rPr>
        <w:t>11</w:t>
      </w:r>
      <w:r w:rsidRPr="00CE4A14">
        <w:rPr>
          <w:i/>
          <w:smallCaps w:val="0"/>
          <w:noProof/>
        </w:rPr>
        <w:t xml:space="preserve"> - </w:t>
      </w:r>
      <w:r>
        <w:rPr>
          <w:i/>
          <w:smallCaps w:val="0"/>
          <w:noProof/>
        </w:rPr>
        <w:t>Excluir</w:t>
      </w:r>
      <w:r w:rsidRPr="00CE4A14">
        <w:rPr>
          <w:i/>
          <w:smallCaps w:val="0"/>
          <w:noProof/>
        </w:rPr>
        <w:t xml:space="preserve"> </w:t>
      </w:r>
      <w:r>
        <w:rPr>
          <w:i/>
          <w:smallCaps w:val="0"/>
          <w:noProof/>
        </w:rPr>
        <w:t>Departamentos</w:t>
      </w:r>
      <w:r>
        <w:rPr>
          <w:noProof/>
        </w:rPr>
        <w:tab/>
      </w:r>
      <w:r>
        <w:rPr>
          <w:noProof/>
        </w:rPr>
        <w:tab/>
      </w:r>
      <w:r>
        <w:rPr>
          <w:i/>
          <w:smallCaps w:val="0"/>
          <w:noProof/>
        </w:rPr>
        <w:t>15</w:t>
      </w:r>
    </w:p>
    <w:p w:rsidR="0087603D" w:rsidRPr="00CE4A14" w:rsidRDefault="0087603D" w:rsidP="0087603D">
      <w:pPr>
        <w:pStyle w:val="Sumrio2"/>
        <w:tabs>
          <w:tab w:val="left" w:pos="720"/>
          <w:tab w:val="right" w:leader="dot" w:pos="10773"/>
        </w:tabs>
        <w:rPr>
          <w:i/>
        </w:rPr>
      </w:pPr>
      <w:r>
        <w:rPr>
          <w:i/>
          <w:smallCaps w:val="0"/>
          <w:noProof/>
        </w:rPr>
        <w:t xml:space="preserve">     </w:t>
      </w:r>
      <w:r w:rsidRPr="00CE4A14">
        <w:rPr>
          <w:i/>
          <w:smallCaps w:val="0"/>
          <w:noProof/>
        </w:rPr>
        <w:t>5.1.</w:t>
      </w:r>
      <w:r>
        <w:rPr>
          <w:i/>
          <w:smallCaps w:val="0"/>
          <w:noProof/>
        </w:rPr>
        <w:t xml:space="preserve">12 </w:t>
      </w:r>
      <w:r w:rsidRPr="00CE4A14">
        <w:rPr>
          <w:i/>
          <w:smallCaps w:val="0"/>
          <w:noProof/>
        </w:rPr>
        <w:t xml:space="preserve">   Req.</w:t>
      </w:r>
      <w:r>
        <w:rPr>
          <w:i/>
          <w:smallCaps w:val="0"/>
          <w:noProof/>
        </w:rPr>
        <w:t>12</w:t>
      </w:r>
      <w:r w:rsidRPr="00CE4A14">
        <w:rPr>
          <w:i/>
          <w:smallCaps w:val="0"/>
          <w:noProof/>
        </w:rPr>
        <w:t xml:space="preserve"> - </w:t>
      </w:r>
      <w:r>
        <w:rPr>
          <w:i/>
          <w:smallCaps w:val="0"/>
          <w:noProof/>
        </w:rPr>
        <w:t>Listar</w:t>
      </w:r>
      <w:r w:rsidRPr="00CE4A14">
        <w:rPr>
          <w:i/>
          <w:smallCaps w:val="0"/>
          <w:noProof/>
        </w:rPr>
        <w:t xml:space="preserve"> </w:t>
      </w:r>
      <w:r>
        <w:rPr>
          <w:i/>
          <w:smallCaps w:val="0"/>
          <w:noProof/>
        </w:rPr>
        <w:t>Departamentos</w:t>
      </w:r>
      <w:r>
        <w:rPr>
          <w:noProof/>
        </w:rPr>
        <w:tab/>
      </w:r>
      <w:r>
        <w:rPr>
          <w:noProof/>
        </w:rPr>
        <w:tab/>
      </w:r>
      <w:r>
        <w:rPr>
          <w:i/>
          <w:smallCaps w:val="0"/>
          <w:noProof/>
        </w:rPr>
        <w:t>15</w:t>
      </w:r>
    </w:p>
    <w:p w:rsidR="0087603D" w:rsidRPr="00CE4A14" w:rsidRDefault="0087603D" w:rsidP="0087603D">
      <w:pPr>
        <w:pStyle w:val="Sumrio2"/>
        <w:tabs>
          <w:tab w:val="left" w:pos="720"/>
          <w:tab w:val="right" w:leader="dot" w:pos="10773"/>
        </w:tabs>
        <w:rPr>
          <w:i/>
        </w:rPr>
      </w:pPr>
      <w:r>
        <w:rPr>
          <w:i/>
          <w:smallCaps w:val="0"/>
          <w:noProof/>
        </w:rPr>
        <w:t xml:space="preserve">     </w:t>
      </w:r>
      <w:r w:rsidRPr="00CE4A14">
        <w:rPr>
          <w:i/>
          <w:smallCaps w:val="0"/>
          <w:noProof/>
        </w:rPr>
        <w:t>5.1.</w:t>
      </w:r>
      <w:r>
        <w:rPr>
          <w:i/>
          <w:smallCaps w:val="0"/>
          <w:noProof/>
        </w:rPr>
        <w:t xml:space="preserve">13 </w:t>
      </w:r>
      <w:r w:rsidRPr="00CE4A14">
        <w:rPr>
          <w:i/>
          <w:smallCaps w:val="0"/>
          <w:noProof/>
        </w:rPr>
        <w:t xml:space="preserve">   Req.</w:t>
      </w:r>
      <w:r>
        <w:rPr>
          <w:i/>
          <w:smallCaps w:val="0"/>
          <w:noProof/>
        </w:rPr>
        <w:t>13</w:t>
      </w:r>
      <w:r w:rsidRPr="00CE4A14">
        <w:rPr>
          <w:i/>
          <w:smallCaps w:val="0"/>
          <w:noProof/>
        </w:rPr>
        <w:t xml:space="preserve"> - </w:t>
      </w:r>
      <w:r>
        <w:rPr>
          <w:i/>
          <w:smallCaps w:val="0"/>
          <w:noProof/>
        </w:rPr>
        <w:t>Listar</w:t>
      </w:r>
      <w:r w:rsidRPr="00CE4A14">
        <w:rPr>
          <w:i/>
          <w:smallCaps w:val="0"/>
          <w:noProof/>
        </w:rPr>
        <w:t xml:space="preserve"> </w:t>
      </w:r>
      <w:r>
        <w:rPr>
          <w:i/>
          <w:smallCaps w:val="0"/>
          <w:noProof/>
        </w:rPr>
        <w:t>Projetos</w:t>
      </w:r>
      <w:r>
        <w:rPr>
          <w:noProof/>
        </w:rPr>
        <w:tab/>
      </w:r>
      <w:r>
        <w:rPr>
          <w:noProof/>
        </w:rPr>
        <w:tab/>
      </w:r>
      <w:r>
        <w:rPr>
          <w:i/>
          <w:smallCaps w:val="0"/>
          <w:noProof/>
        </w:rPr>
        <w:t>15</w:t>
      </w:r>
    </w:p>
    <w:p w:rsidR="0087603D" w:rsidRPr="00CE4A14" w:rsidRDefault="0087603D" w:rsidP="0087603D">
      <w:pPr>
        <w:pStyle w:val="Sumrio2"/>
        <w:tabs>
          <w:tab w:val="left" w:pos="720"/>
          <w:tab w:val="right" w:leader="dot" w:pos="10773"/>
        </w:tabs>
        <w:rPr>
          <w:i/>
        </w:rPr>
      </w:pPr>
      <w:r>
        <w:rPr>
          <w:i/>
          <w:smallCaps w:val="0"/>
          <w:noProof/>
        </w:rPr>
        <w:t xml:space="preserve">     </w:t>
      </w:r>
      <w:r w:rsidRPr="00CE4A14">
        <w:rPr>
          <w:i/>
          <w:smallCaps w:val="0"/>
          <w:noProof/>
        </w:rPr>
        <w:t>5.1.</w:t>
      </w:r>
      <w:r>
        <w:rPr>
          <w:i/>
          <w:smallCaps w:val="0"/>
          <w:noProof/>
        </w:rPr>
        <w:t xml:space="preserve">14 </w:t>
      </w:r>
      <w:r w:rsidRPr="00CE4A14">
        <w:rPr>
          <w:i/>
          <w:smallCaps w:val="0"/>
          <w:noProof/>
        </w:rPr>
        <w:t xml:space="preserve">   Req.</w:t>
      </w:r>
      <w:r>
        <w:rPr>
          <w:i/>
          <w:smallCaps w:val="0"/>
          <w:noProof/>
        </w:rPr>
        <w:t>14</w:t>
      </w:r>
      <w:r w:rsidRPr="00CE4A14">
        <w:rPr>
          <w:i/>
          <w:smallCaps w:val="0"/>
          <w:noProof/>
        </w:rPr>
        <w:t xml:space="preserve"> - </w:t>
      </w:r>
      <w:r>
        <w:rPr>
          <w:i/>
          <w:smallCaps w:val="0"/>
          <w:noProof/>
        </w:rPr>
        <w:t>Cadastrar</w:t>
      </w:r>
      <w:r w:rsidRPr="00CE4A14">
        <w:rPr>
          <w:i/>
          <w:smallCaps w:val="0"/>
          <w:noProof/>
        </w:rPr>
        <w:t xml:space="preserve"> </w:t>
      </w:r>
      <w:r>
        <w:rPr>
          <w:i/>
          <w:smallCaps w:val="0"/>
          <w:noProof/>
        </w:rPr>
        <w:t>Projetos</w:t>
      </w:r>
      <w:r>
        <w:rPr>
          <w:noProof/>
        </w:rPr>
        <w:tab/>
      </w:r>
      <w:r>
        <w:rPr>
          <w:noProof/>
        </w:rPr>
        <w:tab/>
      </w:r>
      <w:r>
        <w:rPr>
          <w:i/>
          <w:smallCaps w:val="0"/>
          <w:noProof/>
        </w:rPr>
        <w:t>15</w:t>
      </w:r>
    </w:p>
    <w:p w:rsidR="0087603D" w:rsidRPr="00CE4A14" w:rsidRDefault="0087603D" w:rsidP="0087603D">
      <w:pPr>
        <w:pStyle w:val="Sumrio2"/>
        <w:tabs>
          <w:tab w:val="left" w:pos="720"/>
          <w:tab w:val="right" w:leader="dot" w:pos="10773"/>
        </w:tabs>
        <w:rPr>
          <w:i/>
        </w:rPr>
      </w:pPr>
      <w:r>
        <w:rPr>
          <w:i/>
          <w:smallCaps w:val="0"/>
          <w:noProof/>
        </w:rPr>
        <w:t xml:space="preserve">     </w:t>
      </w:r>
      <w:r w:rsidRPr="00CE4A14">
        <w:rPr>
          <w:i/>
          <w:smallCaps w:val="0"/>
          <w:noProof/>
        </w:rPr>
        <w:t>5.1.</w:t>
      </w:r>
      <w:r>
        <w:rPr>
          <w:i/>
          <w:smallCaps w:val="0"/>
          <w:noProof/>
        </w:rPr>
        <w:t xml:space="preserve">15 </w:t>
      </w:r>
      <w:r w:rsidRPr="00CE4A14">
        <w:rPr>
          <w:i/>
          <w:smallCaps w:val="0"/>
          <w:noProof/>
        </w:rPr>
        <w:t xml:space="preserve">   Req.</w:t>
      </w:r>
      <w:r>
        <w:rPr>
          <w:i/>
          <w:smallCaps w:val="0"/>
          <w:noProof/>
        </w:rPr>
        <w:t>15</w:t>
      </w:r>
      <w:r w:rsidRPr="00CE4A14">
        <w:rPr>
          <w:i/>
          <w:smallCaps w:val="0"/>
          <w:noProof/>
        </w:rPr>
        <w:t xml:space="preserve"> - </w:t>
      </w:r>
      <w:r>
        <w:rPr>
          <w:i/>
          <w:smallCaps w:val="0"/>
          <w:noProof/>
        </w:rPr>
        <w:t>Excluir</w:t>
      </w:r>
      <w:r w:rsidRPr="00CE4A14">
        <w:rPr>
          <w:i/>
          <w:smallCaps w:val="0"/>
          <w:noProof/>
        </w:rPr>
        <w:t xml:space="preserve"> </w:t>
      </w:r>
      <w:r>
        <w:rPr>
          <w:i/>
          <w:smallCaps w:val="0"/>
          <w:noProof/>
        </w:rPr>
        <w:t>Projetos</w:t>
      </w:r>
      <w:r>
        <w:rPr>
          <w:noProof/>
        </w:rPr>
        <w:tab/>
      </w:r>
      <w:r>
        <w:rPr>
          <w:noProof/>
        </w:rPr>
        <w:tab/>
      </w:r>
      <w:r>
        <w:rPr>
          <w:i/>
          <w:smallCaps w:val="0"/>
          <w:noProof/>
        </w:rPr>
        <w:t>16</w:t>
      </w:r>
    </w:p>
    <w:p w:rsidR="0087603D" w:rsidRPr="00CE4A14" w:rsidRDefault="0087603D" w:rsidP="0087603D">
      <w:pPr>
        <w:pStyle w:val="Sumrio2"/>
        <w:tabs>
          <w:tab w:val="left" w:pos="720"/>
          <w:tab w:val="right" w:leader="dot" w:pos="10773"/>
        </w:tabs>
        <w:rPr>
          <w:i/>
        </w:rPr>
      </w:pPr>
      <w:r>
        <w:rPr>
          <w:i/>
          <w:smallCaps w:val="0"/>
          <w:noProof/>
        </w:rPr>
        <w:t xml:space="preserve">     </w:t>
      </w:r>
      <w:r w:rsidRPr="00CE4A14">
        <w:rPr>
          <w:i/>
          <w:smallCaps w:val="0"/>
          <w:noProof/>
        </w:rPr>
        <w:t>5.1.</w:t>
      </w:r>
      <w:r>
        <w:rPr>
          <w:i/>
          <w:smallCaps w:val="0"/>
          <w:noProof/>
        </w:rPr>
        <w:t xml:space="preserve">16 </w:t>
      </w:r>
      <w:r w:rsidRPr="00CE4A14">
        <w:rPr>
          <w:i/>
          <w:smallCaps w:val="0"/>
          <w:noProof/>
        </w:rPr>
        <w:t xml:space="preserve">   Req.</w:t>
      </w:r>
      <w:r>
        <w:rPr>
          <w:i/>
          <w:smallCaps w:val="0"/>
          <w:noProof/>
        </w:rPr>
        <w:t>16</w:t>
      </w:r>
      <w:r w:rsidRPr="00CE4A14">
        <w:rPr>
          <w:i/>
          <w:smallCaps w:val="0"/>
          <w:noProof/>
        </w:rPr>
        <w:t xml:space="preserve"> - </w:t>
      </w:r>
      <w:r>
        <w:rPr>
          <w:i/>
          <w:smallCaps w:val="0"/>
          <w:noProof/>
        </w:rPr>
        <w:t>Editar</w:t>
      </w:r>
      <w:r w:rsidRPr="00CE4A14">
        <w:rPr>
          <w:i/>
          <w:smallCaps w:val="0"/>
          <w:noProof/>
        </w:rPr>
        <w:t xml:space="preserve"> </w:t>
      </w:r>
      <w:r>
        <w:rPr>
          <w:i/>
          <w:smallCaps w:val="0"/>
          <w:noProof/>
        </w:rPr>
        <w:t>Projetos</w:t>
      </w:r>
      <w:r>
        <w:rPr>
          <w:noProof/>
        </w:rPr>
        <w:tab/>
      </w:r>
      <w:r>
        <w:rPr>
          <w:noProof/>
        </w:rPr>
        <w:tab/>
      </w:r>
      <w:r>
        <w:rPr>
          <w:i/>
          <w:smallCaps w:val="0"/>
          <w:noProof/>
        </w:rPr>
        <w:t>16</w:t>
      </w:r>
    </w:p>
    <w:p w:rsidR="0087603D" w:rsidRPr="00CE4A14" w:rsidRDefault="0087603D" w:rsidP="0087603D">
      <w:pPr>
        <w:pStyle w:val="Sumrio2"/>
        <w:tabs>
          <w:tab w:val="left" w:pos="720"/>
          <w:tab w:val="right" w:leader="dot" w:pos="10773"/>
        </w:tabs>
        <w:rPr>
          <w:i/>
        </w:rPr>
      </w:pPr>
      <w:r>
        <w:rPr>
          <w:i/>
          <w:smallCaps w:val="0"/>
          <w:noProof/>
        </w:rPr>
        <w:t xml:space="preserve">     </w:t>
      </w:r>
      <w:r w:rsidRPr="00CE4A14">
        <w:rPr>
          <w:i/>
          <w:smallCaps w:val="0"/>
          <w:noProof/>
        </w:rPr>
        <w:t>5.1.</w:t>
      </w:r>
      <w:r>
        <w:rPr>
          <w:i/>
          <w:smallCaps w:val="0"/>
          <w:noProof/>
        </w:rPr>
        <w:t xml:space="preserve">17 </w:t>
      </w:r>
      <w:r w:rsidRPr="00CE4A14">
        <w:rPr>
          <w:i/>
          <w:smallCaps w:val="0"/>
          <w:noProof/>
        </w:rPr>
        <w:t xml:space="preserve">   Req.</w:t>
      </w:r>
      <w:r>
        <w:rPr>
          <w:i/>
          <w:smallCaps w:val="0"/>
          <w:noProof/>
        </w:rPr>
        <w:t>17</w:t>
      </w:r>
      <w:r w:rsidRPr="00CE4A14">
        <w:rPr>
          <w:i/>
          <w:smallCaps w:val="0"/>
          <w:noProof/>
        </w:rPr>
        <w:t xml:space="preserve"> - </w:t>
      </w:r>
      <w:r>
        <w:rPr>
          <w:i/>
          <w:smallCaps w:val="0"/>
          <w:noProof/>
        </w:rPr>
        <w:t>Listar</w:t>
      </w:r>
      <w:r w:rsidRPr="00CE4A14">
        <w:rPr>
          <w:i/>
          <w:smallCaps w:val="0"/>
          <w:noProof/>
        </w:rPr>
        <w:t xml:space="preserve"> </w:t>
      </w:r>
      <w:r>
        <w:rPr>
          <w:i/>
          <w:smallCaps w:val="0"/>
          <w:noProof/>
        </w:rPr>
        <w:t>Equipamentos</w:t>
      </w:r>
      <w:r>
        <w:rPr>
          <w:noProof/>
        </w:rPr>
        <w:tab/>
      </w:r>
      <w:r>
        <w:rPr>
          <w:noProof/>
        </w:rPr>
        <w:tab/>
      </w:r>
      <w:r>
        <w:rPr>
          <w:i/>
          <w:smallCaps w:val="0"/>
          <w:noProof/>
        </w:rPr>
        <w:t>16</w:t>
      </w:r>
    </w:p>
    <w:p w:rsidR="0087603D" w:rsidRPr="00CE4A14" w:rsidRDefault="0087603D" w:rsidP="0087603D">
      <w:pPr>
        <w:pStyle w:val="Sumrio2"/>
        <w:tabs>
          <w:tab w:val="left" w:pos="720"/>
          <w:tab w:val="right" w:leader="dot" w:pos="10773"/>
        </w:tabs>
        <w:rPr>
          <w:i/>
        </w:rPr>
      </w:pPr>
      <w:r>
        <w:rPr>
          <w:i/>
          <w:smallCaps w:val="0"/>
          <w:noProof/>
        </w:rPr>
        <w:t xml:space="preserve">     </w:t>
      </w:r>
      <w:r w:rsidRPr="00CE4A14">
        <w:rPr>
          <w:i/>
          <w:smallCaps w:val="0"/>
          <w:noProof/>
        </w:rPr>
        <w:t>5.1.</w:t>
      </w:r>
      <w:r>
        <w:rPr>
          <w:i/>
          <w:smallCaps w:val="0"/>
          <w:noProof/>
        </w:rPr>
        <w:t xml:space="preserve">18 </w:t>
      </w:r>
      <w:r w:rsidRPr="00CE4A14">
        <w:rPr>
          <w:i/>
          <w:smallCaps w:val="0"/>
          <w:noProof/>
        </w:rPr>
        <w:t xml:space="preserve">   Req.</w:t>
      </w:r>
      <w:r>
        <w:rPr>
          <w:i/>
          <w:smallCaps w:val="0"/>
          <w:noProof/>
        </w:rPr>
        <w:t>18</w:t>
      </w:r>
      <w:r w:rsidRPr="00CE4A14">
        <w:rPr>
          <w:i/>
          <w:smallCaps w:val="0"/>
          <w:noProof/>
        </w:rPr>
        <w:t xml:space="preserve"> - </w:t>
      </w:r>
      <w:r>
        <w:rPr>
          <w:i/>
          <w:smallCaps w:val="0"/>
          <w:noProof/>
        </w:rPr>
        <w:t>Cadastrar</w:t>
      </w:r>
      <w:r w:rsidRPr="00CE4A14">
        <w:rPr>
          <w:i/>
          <w:smallCaps w:val="0"/>
          <w:noProof/>
        </w:rPr>
        <w:t xml:space="preserve"> </w:t>
      </w:r>
      <w:r>
        <w:rPr>
          <w:i/>
          <w:smallCaps w:val="0"/>
          <w:noProof/>
        </w:rPr>
        <w:t>Equipamentos</w:t>
      </w:r>
      <w:r>
        <w:rPr>
          <w:noProof/>
        </w:rPr>
        <w:tab/>
      </w:r>
      <w:r>
        <w:rPr>
          <w:noProof/>
        </w:rPr>
        <w:tab/>
      </w:r>
      <w:r>
        <w:rPr>
          <w:i/>
          <w:smallCaps w:val="0"/>
          <w:noProof/>
        </w:rPr>
        <w:t>16</w:t>
      </w:r>
    </w:p>
    <w:p w:rsidR="0087603D" w:rsidRPr="00CE4A14" w:rsidRDefault="0087603D" w:rsidP="0087603D">
      <w:pPr>
        <w:pStyle w:val="Sumrio2"/>
        <w:tabs>
          <w:tab w:val="left" w:pos="720"/>
          <w:tab w:val="right" w:leader="dot" w:pos="10773"/>
        </w:tabs>
        <w:rPr>
          <w:i/>
        </w:rPr>
      </w:pPr>
      <w:r>
        <w:rPr>
          <w:i/>
          <w:smallCaps w:val="0"/>
          <w:noProof/>
        </w:rPr>
        <w:t xml:space="preserve">     </w:t>
      </w:r>
      <w:r w:rsidRPr="00CE4A14">
        <w:rPr>
          <w:i/>
          <w:smallCaps w:val="0"/>
          <w:noProof/>
        </w:rPr>
        <w:t>5.1.</w:t>
      </w:r>
      <w:r>
        <w:rPr>
          <w:i/>
          <w:smallCaps w:val="0"/>
          <w:noProof/>
        </w:rPr>
        <w:t xml:space="preserve">19 </w:t>
      </w:r>
      <w:r w:rsidRPr="00CE4A14">
        <w:rPr>
          <w:i/>
          <w:smallCaps w:val="0"/>
          <w:noProof/>
        </w:rPr>
        <w:t xml:space="preserve">   Req.</w:t>
      </w:r>
      <w:r>
        <w:rPr>
          <w:i/>
          <w:smallCaps w:val="0"/>
          <w:noProof/>
        </w:rPr>
        <w:t>19</w:t>
      </w:r>
      <w:r w:rsidRPr="00CE4A14">
        <w:rPr>
          <w:i/>
          <w:smallCaps w:val="0"/>
          <w:noProof/>
        </w:rPr>
        <w:t xml:space="preserve"> - </w:t>
      </w:r>
      <w:r>
        <w:rPr>
          <w:i/>
          <w:smallCaps w:val="0"/>
          <w:noProof/>
        </w:rPr>
        <w:t>Excluir</w:t>
      </w:r>
      <w:r w:rsidRPr="00CE4A14">
        <w:rPr>
          <w:i/>
          <w:smallCaps w:val="0"/>
          <w:noProof/>
        </w:rPr>
        <w:t xml:space="preserve"> </w:t>
      </w:r>
      <w:r>
        <w:rPr>
          <w:i/>
          <w:smallCaps w:val="0"/>
          <w:noProof/>
        </w:rPr>
        <w:t>Equipamentos</w:t>
      </w:r>
      <w:r>
        <w:rPr>
          <w:noProof/>
        </w:rPr>
        <w:tab/>
      </w:r>
      <w:r>
        <w:rPr>
          <w:noProof/>
        </w:rPr>
        <w:tab/>
      </w:r>
      <w:r>
        <w:rPr>
          <w:i/>
          <w:smallCaps w:val="0"/>
          <w:noProof/>
        </w:rPr>
        <w:t>16</w:t>
      </w:r>
    </w:p>
    <w:p w:rsidR="0087603D" w:rsidRPr="00CE4A14" w:rsidRDefault="0087603D" w:rsidP="0087603D">
      <w:pPr>
        <w:pStyle w:val="Sumrio2"/>
        <w:tabs>
          <w:tab w:val="left" w:pos="720"/>
          <w:tab w:val="right" w:leader="dot" w:pos="10773"/>
        </w:tabs>
        <w:rPr>
          <w:i/>
        </w:rPr>
      </w:pPr>
      <w:r>
        <w:rPr>
          <w:i/>
          <w:smallCaps w:val="0"/>
          <w:noProof/>
        </w:rPr>
        <w:t xml:space="preserve">     </w:t>
      </w:r>
      <w:r w:rsidRPr="00CE4A14">
        <w:rPr>
          <w:i/>
          <w:smallCaps w:val="0"/>
          <w:noProof/>
        </w:rPr>
        <w:t>5.1.</w:t>
      </w:r>
      <w:r>
        <w:rPr>
          <w:i/>
          <w:smallCaps w:val="0"/>
          <w:noProof/>
        </w:rPr>
        <w:t xml:space="preserve">20 </w:t>
      </w:r>
      <w:r w:rsidRPr="00CE4A14">
        <w:rPr>
          <w:i/>
          <w:smallCaps w:val="0"/>
          <w:noProof/>
        </w:rPr>
        <w:t xml:space="preserve">   Req.</w:t>
      </w:r>
      <w:r>
        <w:rPr>
          <w:i/>
          <w:smallCaps w:val="0"/>
          <w:noProof/>
        </w:rPr>
        <w:t>20</w:t>
      </w:r>
      <w:r w:rsidRPr="00CE4A14">
        <w:rPr>
          <w:i/>
          <w:smallCaps w:val="0"/>
          <w:noProof/>
        </w:rPr>
        <w:t xml:space="preserve"> - </w:t>
      </w:r>
      <w:r>
        <w:rPr>
          <w:i/>
          <w:smallCaps w:val="0"/>
          <w:noProof/>
        </w:rPr>
        <w:t>Editar</w:t>
      </w:r>
      <w:r w:rsidRPr="00CE4A14">
        <w:rPr>
          <w:i/>
          <w:smallCaps w:val="0"/>
          <w:noProof/>
        </w:rPr>
        <w:t xml:space="preserve"> </w:t>
      </w:r>
      <w:r>
        <w:rPr>
          <w:i/>
          <w:smallCaps w:val="0"/>
          <w:noProof/>
        </w:rPr>
        <w:t>Equipamentos</w:t>
      </w:r>
      <w:r>
        <w:rPr>
          <w:noProof/>
        </w:rPr>
        <w:tab/>
      </w:r>
      <w:r>
        <w:rPr>
          <w:noProof/>
        </w:rPr>
        <w:tab/>
      </w:r>
      <w:r>
        <w:rPr>
          <w:i/>
          <w:smallCaps w:val="0"/>
          <w:noProof/>
        </w:rPr>
        <w:t>17</w:t>
      </w:r>
    </w:p>
    <w:p w:rsidR="0087603D" w:rsidRPr="00CE4A14" w:rsidRDefault="0087603D" w:rsidP="0087603D">
      <w:pPr>
        <w:pStyle w:val="Sumrio2"/>
        <w:tabs>
          <w:tab w:val="left" w:pos="720"/>
          <w:tab w:val="right" w:leader="dot" w:pos="10773"/>
        </w:tabs>
        <w:rPr>
          <w:i/>
        </w:rPr>
      </w:pPr>
      <w:r>
        <w:rPr>
          <w:i/>
          <w:smallCaps w:val="0"/>
          <w:noProof/>
        </w:rPr>
        <w:t xml:space="preserve">     </w:t>
      </w:r>
      <w:r w:rsidRPr="00CE4A14">
        <w:rPr>
          <w:i/>
          <w:smallCaps w:val="0"/>
          <w:noProof/>
        </w:rPr>
        <w:t>5.1.</w:t>
      </w:r>
      <w:r>
        <w:rPr>
          <w:i/>
          <w:smallCaps w:val="0"/>
          <w:noProof/>
        </w:rPr>
        <w:t xml:space="preserve">21 </w:t>
      </w:r>
      <w:r w:rsidRPr="00CE4A14">
        <w:rPr>
          <w:i/>
          <w:smallCaps w:val="0"/>
          <w:noProof/>
        </w:rPr>
        <w:t xml:space="preserve">   Req.</w:t>
      </w:r>
      <w:r>
        <w:rPr>
          <w:i/>
          <w:smallCaps w:val="0"/>
          <w:noProof/>
        </w:rPr>
        <w:t>21</w:t>
      </w:r>
      <w:r w:rsidRPr="00CE4A14">
        <w:rPr>
          <w:i/>
          <w:smallCaps w:val="0"/>
          <w:noProof/>
        </w:rPr>
        <w:t xml:space="preserve"> - </w:t>
      </w:r>
      <w:r>
        <w:rPr>
          <w:i/>
          <w:smallCaps w:val="0"/>
          <w:noProof/>
        </w:rPr>
        <w:t>Listar</w:t>
      </w:r>
      <w:r w:rsidRPr="00CE4A14">
        <w:rPr>
          <w:i/>
          <w:smallCaps w:val="0"/>
          <w:noProof/>
        </w:rPr>
        <w:t xml:space="preserve"> </w:t>
      </w:r>
      <w:r>
        <w:rPr>
          <w:i/>
          <w:smallCaps w:val="0"/>
          <w:noProof/>
        </w:rPr>
        <w:t>Eventos</w:t>
      </w:r>
      <w:r>
        <w:rPr>
          <w:noProof/>
        </w:rPr>
        <w:tab/>
      </w:r>
      <w:r>
        <w:rPr>
          <w:noProof/>
        </w:rPr>
        <w:tab/>
      </w:r>
      <w:r>
        <w:rPr>
          <w:i/>
          <w:smallCaps w:val="0"/>
          <w:noProof/>
        </w:rPr>
        <w:t>17</w:t>
      </w:r>
    </w:p>
    <w:p w:rsidR="0087603D" w:rsidRPr="00CE4A14" w:rsidRDefault="0087603D" w:rsidP="0087603D">
      <w:pPr>
        <w:pStyle w:val="Sumrio2"/>
        <w:tabs>
          <w:tab w:val="left" w:pos="720"/>
          <w:tab w:val="right" w:leader="dot" w:pos="10773"/>
        </w:tabs>
        <w:rPr>
          <w:i/>
        </w:rPr>
      </w:pPr>
      <w:r>
        <w:rPr>
          <w:i/>
          <w:smallCaps w:val="0"/>
          <w:noProof/>
        </w:rPr>
        <w:t xml:space="preserve">     </w:t>
      </w:r>
      <w:r w:rsidRPr="00CE4A14">
        <w:rPr>
          <w:i/>
          <w:smallCaps w:val="0"/>
          <w:noProof/>
        </w:rPr>
        <w:t>5.1.</w:t>
      </w:r>
      <w:r>
        <w:rPr>
          <w:i/>
          <w:smallCaps w:val="0"/>
          <w:noProof/>
        </w:rPr>
        <w:t xml:space="preserve">22 </w:t>
      </w:r>
      <w:r w:rsidRPr="00CE4A14">
        <w:rPr>
          <w:i/>
          <w:smallCaps w:val="0"/>
          <w:noProof/>
        </w:rPr>
        <w:t xml:space="preserve">   Req.</w:t>
      </w:r>
      <w:r>
        <w:rPr>
          <w:i/>
          <w:smallCaps w:val="0"/>
          <w:noProof/>
        </w:rPr>
        <w:t>22</w:t>
      </w:r>
      <w:r w:rsidRPr="00CE4A14">
        <w:rPr>
          <w:i/>
          <w:smallCaps w:val="0"/>
          <w:noProof/>
        </w:rPr>
        <w:t xml:space="preserve"> - </w:t>
      </w:r>
      <w:r>
        <w:rPr>
          <w:i/>
          <w:smallCaps w:val="0"/>
          <w:noProof/>
        </w:rPr>
        <w:t>Cadastrar</w:t>
      </w:r>
      <w:r w:rsidRPr="00CE4A14">
        <w:rPr>
          <w:i/>
          <w:smallCaps w:val="0"/>
          <w:noProof/>
        </w:rPr>
        <w:t xml:space="preserve"> </w:t>
      </w:r>
      <w:r>
        <w:rPr>
          <w:i/>
          <w:smallCaps w:val="0"/>
          <w:noProof/>
        </w:rPr>
        <w:t>Eventos</w:t>
      </w:r>
      <w:r>
        <w:rPr>
          <w:noProof/>
        </w:rPr>
        <w:tab/>
      </w:r>
      <w:r>
        <w:rPr>
          <w:noProof/>
        </w:rPr>
        <w:tab/>
      </w:r>
      <w:r>
        <w:rPr>
          <w:i/>
          <w:smallCaps w:val="0"/>
          <w:noProof/>
        </w:rPr>
        <w:t>17</w:t>
      </w:r>
    </w:p>
    <w:p w:rsidR="0087603D" w:rsidRPr="00CE4A14" w:rsidRDefault="0087603D" w:rsidP="0087603D">
      <w:pPr>
        <w:pStyle w:val="Sumrio2"/>
        <w:tabs>
          <w:tab w:val="left" w:pos="720"/>
          <w:tab w:val="right" w:leader="dot" w:pos="10773"/>
        </w:tabs>
        <w:rPr>
          <w:i/>
        </w:rPr>
      </w:pPr>
      <w:r>
        <w:rPr>
          <w:i/>
          <w:smallCaps w:val="0"/>
          <w:noProof/>
        </w:rPr>
        <w:t xml:space="preserve">     </w:t>
      </w:r>
      <w:r w:rsidRPr="00CE4A14">
        <w:rPr>
          <w:i/>
          <w:smallCaps w:val="0"/>
          <w:noProof/>
        </w:rPr>
        <w:t>5.1.</w:t>
      </w:r>
      <w:r>
        <w:rPr>
          <w:i/>
          <w:smallCaps w:val="0"/>
          <w:noProof/>
        </w:rPr>
        <w:t xml:space="preserve">23 </w:t>
      </w:r>
      <w:r w:rsidRPr="00CE4A14">
        <w:rPr>
          <w:i/>
          <w:smallCaps w:val="0"/>
          <w:noProof/>
        </w:rPr>
        <w:t xml:space="preserve">   Req.</w:t>
      </w:r>
      <w:r>
        <w:rPr>
          <w:i/>
          <w:smallCaps w:val="0"/>
          <w:noProof/>
        </w:rPr>
        <w:t>23</w:t>
      </w:r>
      <w:r w:rsidRPr="00CE4A14">
        <w:rPr>
          <w:i/>
          <w:smallCaps w:val="0"/>
          <w:noProof/>
        </w:rPr>
        <w:t xml:space="preserve"> - </w:t>
      </w:r>
      <w:r>
        <w:rPr>
          <w:i/>
          <w:smallCaps w:val="0"/>
          <w:noProof/>
        </w:rPr>
        <w:t>Excluir</w:t>
      </w:r>
      <w:r w:rsidRPr="00CE4A14">
        <w:rPr>
          <w:i/>
          <w:smallCaps w:val="0"/>
          <w:noProof/>
        </w:rPr>
        <w:t xml:space="preserve"> </w:t>
      </w:r>
      <w:r>
        <w:rPr>
          <w:i/>
          <w:smallCaps w:val="0"/>
          <w:noProof/>
        </w:rPr>
        <w:t>Eventos</w:t>
      </w:r>
      <w:r>
        <w:rPr>
          <w:noProof/>
        </w:rPr>
        <w:tab/>
      </w:r>
      <w:r>
        <w:rPr>
          <w:noProof/>
        </w:rPr>
        <w:tab/>
      </w:r>
      <w:r>
        <w:rPr>
          <w:i/>
          <w:smallCaps w:val="0"/>
          <w:noProof/>
        </w:rPr>
        <w:t>17</w:t>
      </w:r>
    </w:p>
    <w:p w:rsidR="00E37CA9" w:rsidRPr="00CE4A14" w:rsidRDefault="0087603D" w:rsidP="0087603D">
      <w:pPr>
        <w:pStyle w:val="Sumrio2"/>
        <w:tabs>
          <w:tab w:val="left" w:pos="720"/>
          <w:tab w:val="right" w:leader="dot" w:pos="10773"/>
        </w:tabs>
        <w:rPr>
          <w:i/>
        </w:rPr>
      </w:pPr>
      <w:r>
        <w:rPr>
          <w:i/>
          <w:smallCaps w:val="0"/>
          <w:noProof/>
        </w:rPr>
        <w:t xml:space="preserve">     </w:t>
      </w:r>
      <w:r w:rsidRPr="00CE4A14">
        <w:rPr>
          <w:i/>
          <w:smallCaps w:val="0"/>
          <w:noProof/>
        </w:rPr>
        <w:t>5.1.</w:t>
      </w:r>
      <w:r>
        <w:rPr>
          <w:i/>
          <w:smallCaps w:val="0"/>
          <w:noProof/>
        </w:rPr>
        <w:t xml:space="preserve">24 </w:t>
      </w:r>
      <w:r w:rsidRPr="00CE4A14">
        <w:rPr>
          <w:i/>
          <w:smallCaps w:val="0"/>
          <w:noProof/>
        </w:rPr>
        <w:t xml:space="preserve">   Req.</w:t>
      </w:r>
      <w:r>
        <w:rPr>
          <w:i/>
          <w:smallCaps w:val="0"/>
          <w:noProof/>
        </w:rPr>
        <w:t>24</w:t>
      </w:r>
      <w:r w:rsidRPr="00CE4A14">
        <w:rPr>
          <w:i/>
          <w:smallCaps w:val="0"/>
          <w:noProof/>
        </w:rPr>
        <w:t xml:space="preserve"> - </w:t>
      </w:r>
      <w:r>
        <w:rPr>
          <w:i/>
          <w:smallCaps w:val="0"/>
          <w:noProof/>
        </w:rPr>
        <w:t>Editar</w:t>
      </w:r>
      <w:r w:rsidRPr="00CE4A14">
        <w:rPr>
          <w:i/>
          <w:smallCaps w:val="0"/>
          <w:noProof/>
        </w:rPr>
        <w:t xml:space="preserve"> </w:t>
      </w:r>
      <w:r>
        <w:rPr>
          <w:i/>
          <w:smallCaps w:val="0"/>
          <w:noProof/>
        </w:rPr>
        <w:t>Eventos</w:t>
      </w:r>
      <w:r>
        <w:rPr>
          <w:noProof/>
        </w:rPr>
        <w:tab/>
      </w:r>
      <w:r>
        <w:rPr>
          <w:noProof/>
        </w:rPr>
        <w:tab/>
      </w:r>
      <w:r>
        <w:rPr>
          <w:i/>
          <w:smallCaps w:val="0"/>
          <w:noProof/>
        </w:rPr>
        <w:t>17</w:t>
      </w:r>
    </w:p>
    <w:p w:rsidR="003740B1" w:rsidRPr="005A0132" w:rsidRDefault="003740B1" w:rsidP="00E37CA9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5A0132">
        <w:rPr>
          <w:noProof/>
        </w:rPr>
        <w:t>5.2</w:t>
      </w:r>
      <w:r w:rsidRPr="005A0132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 w:rsidRPr="005A0132">
        <w:rPr>
          <w:noProof/>
        </w:rPr>
        <w:t>Diagrama de Casos de Uso</w:t>
      </w:r>
      <w:r w:rsidRPr="005A0132">
        <w:rPr>
          <w:noProof/>
        </w:rPr>
        <w:tab/>
      </w:r>
      <w:r w:rsidR="00A53B15">
        <w:rPr>
          <w:noProof/>
        </w:rPr>
        <w:t>......18</w:t>
      </w:r>
    </w:p>
    <w:p w:rsidR="003740B1" w:rsidRPr="00CE4A14" w:rsidRDefault="003740B1" w:rsidP="003740B1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4A14">
        <w:rPr>
          <w:noProof/>
        </w:rPr>
        <w:t>5.2.1</w:t>
      </w:r>
      <w:r w:rsidRPr="00CE4A14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4A14">
        <w:rPr>
          <w:noProof/>
        </w:rPr>
        <w:t>Descrição dos Atores</w:t>
      </w:r>
      <w:r w:rsidRPr="00CE4A14">
        <w:rPr>
          <w:noProof/>
        </w:rPr>
        <w:tab/>
      </w:r>
      <w:r w:rsidR="00A53B15">
        <w:rPr>
          <w:noProof/>
        </w:rPr>
        <w:t>18</w:t>
      </w:r>
    </w:p>
    <w:p w:rsidR="003740B1" w:rsidRPr="00CE4A14" w:rsidRDefault="003740B1" w:rsidP="003740B1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4A14">
        <w:rPr>
          <w:noProof/>
        </w:rPr>
        <w:lastRenderedPageBreak/>
        <w:t>5.2.2</w:t>
      </w:r>
      <w:r w:rsidRPr="00CE4A14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4A14">
        <w:rPr>
          <w:noProof/>
        </w:rPr>
        <w:t>Descrição dos Casos de Uso</w:t>
      </w:r>
      <w:r w:rsidRPr="00CE4A14">
        <w:rPr>
          <w:noProof/>
        </w:rPr>
        <w:tab/>
      </w:r>
      <w:r w:rsidR="00AF3A39">
        <w:rPr>
          <w:noProof/>
        </w:rPr>
        <w:t>1</w:t>
      </w:r>
      <w:r w:rsidR="00D3712D">
        <w:rPr>
          <w:noProof/>
        </w:rPr>
        <w:t>9</w:t>
      </w:r>
    </w:p>
    <w:p w:rsidR="003740B1" w:rsidRPr="00FA42B3" w:rsidRDefault="003740B1" w:rsidP="003740B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FA42B3">
        <w:rPr>
          <w:noProof/>
        </w:rPr>
        <w:t>5.3</w:t>
      </w:r>
      <w:r w:rsidRPr="00FA42B3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 w:rsidRPr="00FA42B3">
        <w:rPr>
          <w:noProof/>
        </w:rPr>
        <w:t>Fluxos de Eventos de Casos de Uso</w:t>
      </w:r>
      <w:r w:rsidRPr="00FA42B3">
        <w:rPr>
          <w:noProof/>
        </w:rPr>
        <w:tab/>
      </w:r>
      <w:r w:rsidR="00A53B15">
        <w:rPr>
          <w:noProof/>
        </w:rPr>
        <w:t>20</w:t>
      </w:r>
    </w:p>
    <w:p w:rsidR="003740B1" w:rsidRPr="00FA42B3" w:rsidRDefault="003740B1" w:rsidP="003740B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FA42B3">
        <w:rPr>
          <w:noProof/>
        </w:rPr>
        <w:t>5.4</w:t>
      </w:r>
      <w:r w:rsidRPr="00FA42B3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 w:rsidRPr="00FA42B3">
        <w:rPr>
          <w:noProof/>
        </w:rPr>
        <w:t>Requisitos Não-Funcionais</w:t>
      </w:r>
      <w:r w:rsidRPr="00FA42B3">
        <w:rPr>
          <w:noProof/>
        </w:rPr>
        <w:tab/>
      </w:r>
      <w:r w:rsidR="00F950F6">
        <w:rPr>
          <w:noProof/>
        </w:rPr>
        <w:t>41</w:t>
      </w:r>
    </w:p>
    <w:p w:rsidR="003740B1" w:rsidRPr="00CE4A14" w:rsidRDefault="003740B1" w:rsidP="003740B1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4A14">
        <w:rPr>
          <w:noProof/>
        </w:rPr>
        <w:t>5.4.1</w:t>
      </w:r>
      <w:r w:rsidRPr="00CE4A14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CE4A14">
        <w:rPr>
          <w:noProof/>
        </w:rPr>
        <w:t>Req.</w:t>
      </w:r>
      <w:r w:rsidR="00AF3A39">
        <w:rPr>
          <w:noProof/>
        </w:rPr>
        <w:t>25</w:t>
      </w:r>
      <w:r w:rsidRPr="00CE4A14">
        <w:rPr>
          <w:noProof/>
        </w:rPr>
        <w:t xml:space="preserve"> - Utilizar Windows como sistema operacional</w:t>
      </w:r>
      <w:r w:rsidRPr="00CE4A14">
        <w:rPr>
          <w:noProof/>
        </w:rPr>
        <w:tab/>
      </w:r>
      <w:r w:rsidR="00F950F6">
        <w:rPr>
          <w:noProof/>
        </w:rPr>
        <w:t>41</w:t>
      </w:r>
    </w:p>
    <w:p w:rsidR="003740B1" w:rsidRDefault="003740B1" w:rsidP="003740B1">
      <w:pPr>
        <w:pStyle w:val="Sumrio3"/>
        <w:tabs>
          <w:tab w:val="clear" w:pos="8640"/>
          <w:tab w:val="left" w:pos="1132"/>
          <w:tab w:val="right" w:leader="dot" w:pos="10773"/>
        </w:tabs>
        <w:rPr>
          <w:noProof/>
        </w:rPr>
      </w:pPr>
      <w:r w:rsidRPr="00CE4A14">
        <w:rPr>
          <w:noProof/>
        </w:rPr>
        <w:t>5.4.2</w:t>
      </w:r>
      <w:r w:rsidRPr="00CE4A14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="00AF3A39" w:rsidRPr="00CE4A14">
        <w:rPr>
          <w:noProof/>
        </w:rPr>
        <w:t>Req.</w:t>
      </w:r>
      <w:r w:rsidR="00AF3A39">
        <w:rPr>
          <w:noProof/>
        </w:rPr>
        <w:t>26</w:t>
      </w:r>
      <w:r w:rsidR="00AF3A39" w:rsidRPr="00CE4A14">
        <w:rPr>
          <w:noProof/>
        </w:rPr>
        <w:t xml:space="preserve"> -</w:t>
      </w:r>
      <w:r w:rsidR="00F950F6">
        <w:rPr>
          <w:noProof/>
        </w:rPr>
        <w:t xml:space="preserve"> </w:t>
      </w:r>
      <w:r w:rsidR="00AF3A39" w:rsidRPr="00AF3A39">
        <w:rPr>
          <w:noProof/>
        </w:rPr>
        <w:t>O tempo da geração de relatório não deve exceder 1 segundo</w:t>
      </w:r>
      <w:r w:rsidRPr="00CE4A14">
        <w:rPr>
          <w:noProof/>
        </w:rPr>
        <w:tab/>
      </w:r>
      <w:r w:rsidR="00F950F6">
        <w:rPr>
          <w:noProof/>
        </w:rPr>
        <w:t>41</w:t>
      </w:r>
    </w:p>
    <w:p w:rsidR="00AF3A39" w:rsidRDefault="00AF3A39" w:rsidP="00AF3A39">
      <w:pPr>
        <w:pStyle w:val="Sumrio3"/>
        <w:tabs>
          <w:tab w:val="clear" w:pos="8640"/>
          <w:tab w:val="left" w:pos="1132"/>
          <w:tab w:val="right" w:leader="dot" w:pos="10773"/>
        </w:tabs>
        <w:rPr>
          <w:noProof/>
        </w:rPr>
      </w:pPr>
      <w:r w:rsidRPr="00CE4A14">
        <w:rPr>
          <w:noProof/>
        </w:rPr>
        <w:t>5.4.</w:t>
      </w:r>
      <w:r>
        <w:rPr>
          <w:noProof/>
        </w:rPr>
        <w:t>3</w:t>
      </w:r>
      <w:r w:rsidR="000D062C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 xml:space="preserve">     </w:t>
      </w:r>
      <w:r w:rsidRPr="00CE4A14">
        <w:rPr>
          <w:noProof/>
        </w:rPr>
        <w:t>Req.</w:t>
      </w:r>
      <w:r>
        <w:rPr>
          <w:noProof/>
        </w:rPr>
        <w:t>27</w:t>
      </w:r>
      <w:r w:rsidRPr="00CE4A14">
        <w:rPr>
          <w:noProof/>
        </w:rPr>
        <w:t xml:space="preserve"> - </w:t>
      </w:r>
      <w:r w:rsidRPr="00AF3A39">
        <w:rPr>
          <w:noProof/>
        </w:rPr>
        <w:t>O sistema precisa do plug-in do JAVA para ser executado</w:t>
      </w:r>
      <w:r w:rsidRPr="00CE4A14">
        <w:rPr>
          <w:noProof/>
        </w:rPr>
        <w:tab/>
      </w:r>
      <w:r w:rsidR="00F950F6">
        <w:rPr>
          <w:noProof/>
        </w:rPr>
        <w:t>41</w:t>
      </w:r>
    </w:p>
    <w:p w:rsidR="00F950F6" w:rsidRDefault="00F950F6" w:rsidP="00F950F6">
      <w:pPr>
        <w:pStyle w:val="Sumrio3"/>
        <w:tabs>
          <w:tab w:val="clear" w:pos="8640"/>
          <w:tab w:val="left" w:pos="1132"/>
          <w:tab w:val="right" w:leader="dot" w:pos="10773"/>
        </w:tabs>
        <w:rPr>
          <w:noProof/>
        </w:rPr>
      </w:pPr>
      <w:r w:rsidRPr="00CE4A14">
        <w:rPr>
          <w:noProof/>
        </w:rPr>
        <w:t>5.4.</w:t>
      </w: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 xml:space="preserve">     </w:t>
      </w:r>
      <w:r w:rsidRPr="00CE4A14">
        <w:rPr>
          <w:noProof/>
        </w:rPr>
        <w:t>Req.</w:t>
      </w:r>
      <w:r>
        <w:rPr>
          <w:noProof/>
        </w:rPr>
        <w:t>28</w:t>
      </w:r>
      <w:r w:rsidRPr="00CE4A14">
        <w:rPr>
          <w:noProof/>
        </w:rPr>
        <w:t xml:space="preserve"> - </w:t>
      </w:r>
      <w:r w:rsidRPr="00F950F6">
        <w:rPr>
          <w:noProof/>
        </w:rPr>
        <w:t>O sistema irá utilizar o Git como c</w:t>
      </w:r>
      <w:r>
        <w:rPr>
          <w:noProof/>
        </w:rPr>
        <w:t>ontrole de versão e repositório</w:t>
      </w:r>
      <w:r w:rsidRPr="00CE4A14">
        <w:rPr>
          <w:noProof/>
        </w:rPr>
        <w:tab/>
      </w:r>
      <w:r>
        <w:rPr>
          <w:noProof/>
        </w:rPr>
        <w:t>41</w:t>
      </w:r>
    </w:p>
    <w:p w:rsidR="00F950F6" w:rsidRDefault="00F950F6" w:rsidP="00F950F6">
      <w:pPr>
        <w:pStyle w:val="Sumrio3"/>
        <w:tabs>
          <w:tab w:val="clear" w:pos="8640"/>
          <w:tab w:val="left" w:pos="1132"/>
          <w:tab w:val="right" w:leader="dot" w:pos="10773"/>
        </w:tabs>
        <w:rPr>
          <w:noProof/>
        </w:rPr>
      </w:pPr>
      <w:r w:rsidRPr="00CE4A14">
        <w:rPr>
          <w:noProof/>
        </w:rPr>
        <w:t>5.4.</w:t>
      </w: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 xml:space="preserve">     </w:t>
      </w:r>
      <w:r w:rsidRPr="00CE4A14">
        <w:rPr>
          <w:noProof/>
        </w:rPr>
        <w:t>Req.</w:t>
      </w:r>
      <w:r>
        <w:rPr>
          <w:noProof/>
        </w:rPr>
        <w:t xml:space="preserve">29 </w:t>
      </w:r>
      <w:r w:rsidRPr="00CE4A14">
        <w:rPr>
          <w:noProof/>
        </w:rPr>
        <w:t xml:space="preserve">- </w:t>
      </w:r>
      <w:r w:rsidRPr="00F950F6">
        <w:rPr>
          <w:noProof/>
        </w:rPr>
        <w:t>O sistema possui</w:t>
      </w:r>
      <w:r>
        <w:rPr>
          <w:noProof/>
        </w:rPr>
        <w:t xml:space="preserve"> interface intuitiva e amigável</w:t>
      </w:r>
      <w:r w:rsidRPr="00CE4A14">
        <w:rPr>
          <w:noProof/>
        </w:rPr>
        <w:tab/>
      </w:r>
      <w:r>
        <w:rPr>
          <w:noProof/>
        </w:rPr>
        <w:t>41</w:t>
      </w:r>
    </w:p>
    <w:p w:rsidR="00F950F6" w:rsidRPr="00F950F6" w:rsidRDefault="00F950F6" w:rsidP="003B7DDC">
      <w:pPr>
        <w:pStyle w:val="Sumrio3"/>
        <w:tabs>
          <w:tab w:val="clear" w:pos="8640"/>
          <w:tab w:val="left" w:pos="1132"/>
          <w:tab w:val="right" w:leader="dot" w:pos="10773"/>
        </w:tabs>
      </w:pPr>
      <w:r w:rsidRPr="00CE4A14">
        <w:rPr>
          <w:noProof/>
        </w:rPr>
        <w:t>5.4.</w:t>
      </w: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 xml:space="preserve">     </w:t>
      </w:r>
      <w:r w:rsidRPr="00CE4A14">
        <w:rPr>
          <w:noProof/>
        </w:rPr>
        <w:t>Req.</w:t>
      </w:r>
      <w:r>
        <w:rPr>
          <w:noProof/>
        </w:rPr>
        <w:t>30</w:t>
      </w:r>
      <w:r w:rsidRPr="00CE4A14">
        <w:rPr>
          <w:noProof/>
        </w:rPr>
        <w:t xml:space="preserve"> - </w:t>
      </w:r>
      <w:r w:rsidRPr="00F950F6">
        <w:rPr>
          <w:noProof/>
        </w:rPr>
        <w:t>O sistema utiliza banco de dados relacional MYSQL.</w:t>
      </w:r>
      <w:r w:rsidRPr="00CE4A14">
        <w:rPr>
          <w:noProof/>
        </w:rPr>
        <w:tab/>
      </w:r>
      <w:r>
        <w:rPr>
          <w:noProof/>
        </w:rPr>
        <w:t>41</w:t>
      </w:r>
    </w:p>
    <w:p w:rsidR="003740B1" w:rsidRPr="00FA42B3" w:rsidRDefault="003740B1" w:rsidP="003740B1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FA42B3">
        <w:rPr>
          <w:noProof/>
        </w:rPr>
        <w:t>6.</w:t>
      </w:r>
      <w:r w:rsidRPr="00FA42B3"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 w:rsidRPr="00FA42B3">
        <w:rPr>
          <w:noProof/>
        </w:rPr>
        <w:t>Projeto Arquitetural</w:t>
      </w:r>
      <w:r w:rsidRPr="00FA42B3">
        <w:rPr>
          <w:noProof/>
        </w:rPr>
        <w:tab/>
      </w:r>
      <w:r w:rsidR="00D86B78">
        <w:rPr>
          <w:noProof/>
        </w:rPr>
        <w:t>42</w:t>
      </w:r>
    </w:p>
    <w:p w:rsidR="003740B1" w:rsidRPr="00CE4A14" w:rsidRDefault="003740B1" w:rsidP="003740B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i/>
          <w:smallCaps w:val="0"/>
          <w:noProof/>
          <w:sz w:val="22"/>
          <w:szCs w:val="22"/>
          <w:lang w:eastAsia="pt-BR"/>
        </w:rPr>
      </w:pPr>
      <w:r w:rsidRPr="00CE4A14">
        <w:rPr>
          <w:i/>
          <w:noProof/>
        </w:rPr>
        <w:t>6.1</w:t>
      </w:r>
      <w:r w:rsidRPr="00CE4A14">
        <w:rPr>
          <w:rFonts w:asciiTheme="minorHAnsi" w:eastAsiaTheme="minorEastAsia" w:hAnsiTheme="minorHAnsi" w:cstheme="minorBidi"/>
          <w:i/>
          <w:smallCaps w:val="0"/>
          <w:noProof/>
          <w:sz w:val="22"/>
          <w:szCs w:val="22"/>
          <w:lang w:eastAsia="pt-BR"/>
        </w:rPr>
        <w:tab/>
      </w:r>
      <w:r w:rsidRPr="00CE4A14">
        <w:rPr>
          <w:i/>
          <w:noProof/>
        </w:rPr>
        <w:t>Diagrama de Contexto Arquitetural</w:t>
      </w:r>
      <w:r w:rsidRPr="00CE4A14">
        <w:rPr>
          <w:i/>
          <w:noProof/>
        </w:rPr>
        <w:tab/>
      </w:r>
      <w:r w:rsidR="00D86B78">
        <w:rPr>
          <w:i/>
          <w:noProof/>
        </w:rPr>
        <w:t>42</w:t>
      </w:r>
    </w:p>
    <w:p w:rsidR="003740B1" w:rsidRPr="00CE4A14" w:rsidRDefault="003740B1" w:rsidP="003740B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i/>
          <w:smallCaps w:val="0"/>
          <w:noProof/>
          <w:sz w:val="22"/>
          <w:szCs w:val="22"/>
          <w:lang w:eastAsia="pt-BR"/>
        </w:rPr>
      </w:pPr>
      <w:r w:rsidRPr="00CE4A14">
        <w:rPr>
          <w:i/>
          <w:noProof/>
        </w:rPr>
        <w:t>6.2</w:t>
      </w:r>
      <w:r w:rsidRPr="00CE4A14">
        <w:rPr>
          <w:rFonts w:asciiTheme="minorHAnsi" w:eastAsiaTheme="minorEastAsia" w:hAnsiTheme="minorHAnsi" w:cstheme="minorBidi"/>
          <w:i/>
          <w:smallCaps w:val="0"/>
          <w:noProof/>
          <w:sz w:val="22"/>
          <w:szCs w:val="22"/>
          <w:lang w:eastAsia="pt-BR"/>
        </w:rPr>
        <w:tab/>
      </w:r>
      <w:r w:rsidRPr="00CE4A14">
        <w:rPr>
          <w:i/>
          <w:noProof/>
        </w:rPr>
        <w:t>Relacionamentos UML para Arquétipos</w:t>
      </w:r>
      <w:r w:rsidRPr="00CE4A14">
        <w:rPr>
          <w:i/>
          <w:noProof/>
        </w:rPr>
        <w:tab/>
      </w:r>
      <w:r w:rsidR="00D86B78">
        <w:rPr>
          <w:i/>
          <w:noProof/>
        </w:rPr>
        <w:t>43</w:t>
      </w:r>
    </w:p>
    <w:p w:rsidR="003740B1" w:rsidRPr="00CE4A14" w:rsidRDefault="003740B1" w:rsidP="003740B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i/>
          <w:smallCaps w:val="0"/>
          <w:noProof/>
          <w:sz w:val="22"/>
          <w:szCs w:val="22"/>
          <w:lang w:eastAsia="pt-BR"/>
        </w:rPr>
      </w:pPr>
      <w:r w:rsidRPr="00CE4A14">
        <w:rPr>
          <w:i/>
          <w:noProof/>
        </w:rPr>
        <w:t>6.3</w:t>
      </w:r>
      <w:r w:rsidRPr="00CE4A14">
        <w:rPr>
          <w:rFonts w:asciiTheme="minorHAnsi" w:eastAsiaTheme="minorEastAsia" w:hAnsiTheme="minorHAnsi" w:cstheme="minorBidi"/>
          <w:i/>
          <w:smallCaps w:val="0"/>
          <w:noProof/>
          <w:sz w:val="22"/>
          <w:szCs w:val="22"/>
          <w:lang w:eastAsia="pt-BR"/>
        </w:rPr>
        <w:tab/>
      </w:r>
      <w:r w:rsidRPr="00CE4A14">
        <w:rPr>
          <w:i/>
          <w:noProof/>
        </w:rPr>
        <w:t>Diagrama de Pacotes</w:t>
      </w:r>
      <w:r w:rsidRPr="00CE4A14">
        <w:rPr>
          <w:i/>
          <w:noProof/>
        </w:rPr>
        <w:tab/>
      </w:r>
      <w:r w:rsidR="00D86B78">
        <w:rPr>
          <w:i/>
          <w:noProof/>
        </w:rPr>
        <w:t>43</w:t>
      </w:r>
    </w:p>
    <w:p w:rsidR="003740B1" w:rsidRPr="00CE4A14" w:rsidRDefault="003740B1" w:rsidP="003740B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i/>
          <w:smallCaps w:val="0"/>
          <w:noProof/>
          <w:sz w:val="22"/>
          <w:szCs w:val="22"/>
          <w:lang w:eastAsia="pt-BR"/>
        </w:rPr>
      </w:pPr>
      <w:r w:rsidRPr="00CE4A14">
        <w:rPr>
          <w:i/>
          <w:noProof/>
        </w:rPr>
        <w:t>6.4</w:t>
      </w:r>
      <w:r w:rsidRPr="00CE4A14">
        <w:rPr>
          <w:rFonts w:asciiTheme="minorHAnsi" w:eastAsiaTheme="minorEastAsia" w:hAnsiTheme="minorHAnsi" w:cstheme="minorBidi"/>
          <w:i/>
          <w:smallCaps w:val="0"/>
          <w:noProof/>
          <w:sz w:val="22"/>
          <w:szCs w:val="22"/>
          <w:lang w:eastAsia="pt-BR"/>
        </w:rPr>
        <w:tab/>
      </w:r>
      <w:r w:rsidRPr="00CE4A14">
        <w:rPr>
          <w:i/>
          <w:noProof/>
        </w:rPr>
        <w:t>Instanciação dos Componentes</w:t>
      </w:r>
      <w:r w:rsidRPr="00CE4A14">
        <w:rPr>
          <w:i/>
          <w:noProof/>
        </w:rPr>
        <w:tab/>
      </w:r>
      <w:r w:rsidR="00D86B78">
        <w:rPr>
          <w:i/>
          <w:noProof/>
        </w:rPr>
        <w:t>44</w:t>
      </w:r>
    </w:p>
    <w:p w:rsidR="00AF3A39" w:rsidRDefault="003740B1" w:rsidP="00E37CA9">
      <w:pPr>
        <w:pStyle w:val="Sumrio1"/>
        <w:tabs>
          <w:tab w:val="clear" w:pos="8640"/>
          <w:tab w:val="left" w:pos="720"/>
          <w:tab w:val="right" w:leader="dot" w:pos="10773"/>
        </w:tabs>
        <w:rPr>
          <w:noProof/>
        </w:rPr>
      </w:pPr>
      <w:r w:rsidRPr="00FA42B3">
        <w:rPr>
          <w:noProof/>
        </w:rPr>
        <w:t>7.</w:t>
      </w:r>
      <w:r w:rsidRPr="00FA42B3"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 w:rsidRPr="00FA42B3">
        <w:rPr>
          <w:noProof/>
        </w:rPr>
        <w:t>Projeto de Dados</w:t>
      </w:r>
      <w:r w:rsidRPr="00FA42B3">
        <w:rPr>
          <w:noProof/>
        </w:rPr>
        <w:tab/>
      </w:r>
      <w:r w:rsidR="00D86B78">
        <w:rPr>
          <w:noProof/>
        </w:rPr>
        <w:t>45</w:t>
      </w:r>
    </w:p>
    <w:p w:rsidR="003740B1" w:rsidRPr="00FA42B3" w:rsidRDefault="003740B1" w:rsidP="00E37CA9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i/>
          <w:smallCaps w:val="0"/>
          <w:noProof/>
          <w:sz w:val="22"/>
          <w:szCs w:val="22"/>
          <w:lang w:eastAsia="pt-BR"/>
        </w:rPr>
      </w:pPr>
      <w:r w:rsidRPr="00AF3A39">
        <w:rPr>
          <w:b w:val="0"/>
          <w:noProof/>
        </w:rPr>
        <w:t>7.1</w:t>
      </w:r>
      <w:r w:rsidRPr="00AF3A39">
        <w:rPr>
          <w:rFonts w:asciiTheme="minorHAnsi" w:eastAsiaTheme="minorEastAsia" w:hAnsiTheme="minorHAnsi" w:cstheme="minorBidi"/>
          <w:b w:val="0"/>
          <w:i/>
          <w:smallCaps w:val="0"/>
          <w:noProof/>
          <w:sz w:val="22"/>
          <w:szCs w:val="22"/>
          <w:lang w:eastAsia="pt-BR"/>
        </w:rPr>
        <w:tab/>
      </w:r>
      <w:r w:rsidRPr="00AF3A39">
        <w:rPr>
          <w:b w:val="0"/>
          <w:i/>
          <w:noProof/>
        </w:rPr>
        <w:t>Modelo Entidade-Rel</w:t>
      </w:r>
      <w:r w:rsidRPr="00FA42B3">
        <w:rPr>
          <w:b w:val="0"/>
          <w:i/>
          <w:noProof/>
        </w:rPr>
        <w:t>acionamento</w:t>
      </w:r>
      <w:r w:rsidRPr="00FA42B3">
        <w:rPr>
          <w:b w:val="0"/>
          <w:i/>
          <w:noProof/>
        </w:rPr>
        <w:tab/>
      </w:r>
      <w:r w:rsidR="00D86B78">
        <w:rPr>
          <w:b w:val="0"/>
          <w:i/>
          <w:noProof/>
        </w:rPr>
        <w:t>45</w:t>
      </w:r>
    </w:p>
    <w:p w:rsidR="00FA42B3" w:rsidRDefault="003740B1" w:rsidP="00E37CA9">
      <w:pPr>
        <w:pStyle w:val="Sumrio1"/>
        <w:tabs>
          <w:tab w:val="clear" w:pos="8640"/>
          <w:tab w:val="left" w:pos="720"/>
          <w:tab w:val="right" w:leader="dot" w:pos="10773"/>
        </w:tabs>
        <w:rPr>
          <w:noProof/>
        </w:rPr>
      </w:pPr>
      <w:r w:rsidRPr="00FA42B3">
        <w:rPr>
          <w:noProof/>
        </w:rPr>
        <w:t>8.</w:t>
      </w:r>
      <w:r w:rsidRPr="00FA42B3"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 w:rsidRPr="00FA42B3">
        <w:rPr>
          <w:noProof/>
        </w:rPr>
        <w:t>Projeto Lógico</w:t>
      </w:r>
      <w:r w:rsidRPr="00FA42B3">
        <w:rPr>
          <w:noProof/>
        </w:rPr>
        <w:tab/>
      </w:r>
      <w:r w:rsidR="00D86B78">
        <w:rPr>
          <w:noProof/>
        </w:rPr>
        <w:t>46</w:t>
      </w:r>
    </w:p>
    <w:p w:rsidR="003740B1" w:rsidRPr="00FA42B3" w:rsidRDefault="003740B1" w:rsidP="00E37CA9">
      <w:pPr>
        <w:pStyle w:val="Sumrio1"/>
        <w:tabs>
          <w:tab w:val="clear" w:pos="8640"/>
          <w:tab w:val="left" w:pos="720"/>
          <w:tab w:val="right" w:leader="dot" w:pos="10773"/>
        </w:tabs>
        <w:rPr>
          <w:b w:val="0"/>
          <w:i/>
          <w:noProof/>
        </w:rPr>
      </w:pPr>
      <w:r w:rsidRPr="00FA42B3">
        <w:rPr>
          <w:b w:val="0"/>
          <w:noProof/>
        </w:rPr>
        <w:t>8.1</w:t>
      </w:r>
      <w:r w:rsidRPr="00FA42B3">
        <w:rPr>
          <w:rFonts w:asciiTheme="minorHAnsi" w:eastAsiaTheme="minorEastAsia" w:hAnsiTheme="minorHAnsi" w:cstheme="minorBidi"/>
          <w:b w:val="0"/>
          <w:i/>
          <w:smallCaps w:val="0"/>
          <w:noProof/>
          <w:sz w:val="22"/>
          <w:szCs w:val="22"/>
          <w:lang w:eastAsia="pt-BR"/>
        </w:rPr>
        <w:tab/>
      </w:r>
      <w:r w:rsidRPr="00FA42B3">
        <w:rPr>
          <w:b w:val="0"/>
          <w:i/>
          <w:noProof/>
        </w:rPr>
        <w:t>Diagrama de Classes</w:t>
      </w:r>
      <w:r w:rsidRPr="00FA42B3">
        <w:rPr>
          <w:b w:val="0"/>
          <w:i/>
          <w:noProof/>
        </w:rPr>
        <w:tab/>
      </w:r>
      <w:r w:rsidR="00D86B78">
        <w:rPr>
          <w:b w:val="0"/>
          <w:i/>
          <w:noProof/>
        </w:rPr>
        <w:t>46</w:t>
      </w:r>
    </w:p>
    <w:p w:rsidR="00216A9A" w:rsidRPr="00CE4A14" w:rsidRDefault="003740B1" w:rsidP="009571EE">
      <w:pPr>
        <w:pStyle w:val="Sumrio2"/>
        <w:tabs>
          <w:tab w:val="clear" w:pos="8640"/>
          <w:tab w:val="left" w:pos="720"/>
          <w:tab w:val="right" w:leader="dot" w:pos="10773"/>
        </w:tabs>
        <w:rPr>
          <w:rFonts w:eastAsiaTheme="minorEastAsia"/>
          <w:i/>
        </w:rPr>
      </w:pPr>
      <w:r w:rsidRPr="00CE4A14">
        <w:rPr>
          <w:i/>
          <w:noProof/>
        </w:rPr>
        <w:t>8.2</w:t>
      </w:r>
      <w:r w:rsidRPr="00CE4A14">
        <w:rPr>
          <w:rFonts w:asciiTheme="minorHAnsi" w:eastAsiaTheme="minorEastAsia" w:hAnsiTheme="minorHAnsi" w:cstheme="minorBidi"/>
          <w:i/>
          <w:smallCaps w:val="0"/>
          <w:noProof/>
          <w:sz w:val="22"/>
          <w:szCs w:val="22"/>
          <w:lang w:eastAsia="pt-BR"/>
        </w:rPr>
        <w:tab/>
      </w:r>
      <w:r w:rsidRPr="00CE4A14">
        <w:rPr>
          <w:i/>
          <w:noProof/>
        </w:rPr>
        <w:t>Diagrama de Sequência</w:t>
      </w:r>
      <w:r w:rsidRPr="00CE4A14">
        <w:rPr>
          <w:i/>
          <w:noProof/>
        </w:rPr>
        <w:tab/>
      </w:r>
      <w:r w:rsidR="00D86B78">
        <w:rPr>
          <w:i/>
          <w:noProof/>
        </w:rPr>
        <w:t>46</w:t>
      </w:r>
    </w:p>
    <w:p w:rsidR="003740B1" w:rsidRPr="00FA42B3" w:rsidRDefault="003740B1" w:rsidP="003740B1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FA42B3">
        <w:rPr>
          <w:noProof/>
        </w:rPr>
        <w:t>9.</w:t>
      </w:r>
      <w:r w:rsidRPr="00FA42B3"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 w:rsidRPr="00FA42B3">
        <w:rPr>
          <w:noProof/>
        </w:rPr>
        <w:t>Qualidade de Software</w:t>
      </w:r>
      <w:r w:rsidRPr="00FA42B3">
        <w:rPr>
          <w:noProof/>
        </w:rPr>
        <w:tab/>
      </w:r>
      <w:r w:rsidR="00A53B15">
        <w:rPr>
          <w:noProof/>
        </w:rPr>
        <w:t>4</w:t>
      </w:r>
      <w:r w:rsidR="00D86B78">
        <w:rPr>
          <w:noProof/>
        </w:rPr>
        <w:t>7</w:t>
      </w:r>
    </w:p>
    <w:p w:rsidR="003740B1" w:rsidRPr="00CE4A14" w:rsidRDefault="003740B1" w:rsidP="003740B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i/>
          <w:smallCaps w:val="0"/>
          <w:noProof/>
          <w:sz w:val="22"/>
          <w:szCs w:val="22"/>
          <w:lang w:eastAsia="pt-BR"/>
        </w:rPr>
      </w:pPr>
      <w:r w:rsidRPr="00CE4A14">
        <w:rPr>
          <w:i/>
          <w:noProof/>
        </w:rPr>
        <w:t>9.1</w:t>
      </w:r>
      <w:r w:rsidRPr="00CE4A14">
        <w:rPr>
          <w:rFonts w:asciiTheme="minorHAnsi" w:eastAsiaTheme="minorEastAsia" w:hAnsiTheme="minorHAnsi" w:cstheme="minorBidi"/>
          <w:i/>
          <w:smallCaps w:val="0"/>
          <w:noProof/>
          <w:sz w:val="22"/>
          <w:szCs w:val="22"/>
          <w:lang w:eastAsia="pt-BR"/>
        </w:rPr>
        <w:tab/>
      </w:r>
      <w:r w:rsidRPr="00CE4A14">
        <w:rPr>
          <w:i/>
          <w:noProof/>
        </w:rPr>
        <w:t>Rastreabilidade dos Requisitos</w:t>
      </w:r>
      <w:r w:rsidRPr="00CE4A14">
        <w:rPr>
          <w:i/>
          <w:noProof/>
        </w:rPr>
        <w:tab/>
      </w:r>
      <w:r w:rsidR="00A53B15">
        <w:rPr>
          <w:i/>
          <w:noProof/>
        </w:rPr>
        <w:t>4</w:t>
      </w:r>
      <w:r w:rsidR="00D86B78">
        <w:rPr>
          <w:i/>
          <w:noProof/>
        </w:rPr>
        <w:t>7</w:t>
      </w:r>
    </w:p>
    <w:p w:rsidR="003740B1" w:rsidRPr="00CE4A14" w:rsidRDefault="003740B1" w:rsidP="003740B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i/>
          <w:smallCaps w:val="0"/>
          <w:noProof/>
          <w:sz w:val="22"/>
          <w:szCs w:val="22"/>
          <w:lang w:eastAsia="pt-BR"/>
        </w:rPr>
      </w:pPr>
      <w:r w:rsidRPr="00CE4A14">
        <w:rPr>
          <w:i/>
          <w:noProof/>
        </w:rPr>
        <w:t>9.2</w:t>
      </w:r>
      <w:r w:rsidRPr="00CE4A14">
        <w:rPr>
          <w:rFonts w:asciiTheme="minorHAnsi" w:eastAsiaTheme="minorEastAsia" w:hAnsiTheme="minorHAnsi" w:cstheme="minorBidi"/>
          <w:i/>
          <w:smallCaps w:val="0"/>
          <w:noProof/>
          <w:sz w:val="22"/>
          <w:szCs w:val="22"/>
          <w:lang w:eastAsia="pt-BR"/>
        </w:rPr>
        <w:tab/>
      </w:r>
      <w:r w:rsidRPr="00CE4A14">
        <w:rPr>
          <w:i/>
          <w:noProof/>
        </w:rPr>
        <w:t>Métricas</w:t>
      </w:r>
      <w:r w:rsidRPr="00CE4A14">
        <w:rPr>
          <w:i/>
          <w:noProof/>
        </w:rPr>
        <w:tab/>
      </w:r>
      <w:r w:rsidR="00AF3A39">
        <w:rPr>
          <w:i/>
          <w:noProof/>
        </w:rPr>
        <w:t>4</w:t>
      </w:r>
      <w:r w:rsidR="00D86B78">
        <w:rPr>
          <w:i/>
          <w:noProof/>
        </w:rPr>
        <w:t>8</w:t>
      </w:r>
    </w:p>
    <w:p w:rsidR="003740B1" w:rsidRPr="00CE4A14" w:rsidRDefault="003740B1" w:rsidP="003740B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i/>
          <w:smallCaps w:val="0"/>
          <w:noProof/>
          <w:sz w:val="22"/>
          <w:szCs w:val="22"/>
          <w:lang w:eastAsia="pt-BR"/>
        </w:rPr>
      </w:pPr>
      <w:r w:rsidRPr="00CE4A14">
        <w:rPr>
          <w:i/>
          <w:noProof/>
        </w:rPr>
        <w:t>9.3</w:t>
      </w:r>
      <w:r w:rsidRPr="00CE4A14">
        <w:rPr>
          <w:rFonts w:asciiTheme="minorHAnsi" w:eastAsiaTheme="minorEastAsia" w:hAnsiTheme="minorHAnsi" w:cstheme="minorBidi"/>
          <w:i/>
          <w:smallCaps w:val="0"/>
          <w:noProof/>
          <w:sz w:val="22"/>
          <w:szCs w:val="22"/>
          <w:lang w:eastAsia="pt-BR"/>
        </w:rPr>
        <w:tab/>
      </w:r>
      <w:r w:rsidRPr="00CE4A14">
        <w:rPr>
          <w:i/>
          <w:noProof/>
        </w:rPr>
        <w:t>Testes</w:t>
      </w:r>
      <w:r w:rsidRPr="00CE4A14">
        <w:rPr>
          <w:i/>
          <w:noProof/>
        </w:rPr>
        <w:tab/>
      </w:r>
      <w:r w:rsidR="00AF3A39">
        <w:rPr>
          <w:i/>
          <w:noProof/>
        </w:rPr>
        <w:t>4</w:t>
      </w:r>
      <w:r w:rsidR="00D86B78">
        <w:rPr>
          <w:i/>
          <w:noProof/>
        </w:rPr>
        <w:t>9</w:t>
      </w:r>
    </w:p>
    <w:p w:rsidR="003740B1" w:rsidRPr="00CE4A14" w:rsidRDefault="003740B1" w:rsidP="003740B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i/>
          <w:smallCaps w:val="0"/>
          <w:noProof/>
          <w:sz w:val="22"/>
          <w:szCs w:val="22"/>
          <w:lang w:eastAsia="pt-BR"/>
        </w:rPr>
      </w:pPr>
      <w:r w:rsidRPr="00CE4A14">
        <w:rPr>
          <w:i/>
          <w:noProof/>
        </w:rPr>
        <w:t>9.4</w:t>
      </w:r>
      <w:r w:rsidRPr="00CE4A14">
        <w:rPr>
          <w:rFonts w:asciiTheme="minorHAnsi" w:eastAsiaTheme="minorEastAsia" w:hAnsiTheme="minorHAnsi" w:cstheme="minorBidi"/>
          <w:i/>
          <w:smallCaps w:val="0"/>
          <w:noProof/>
          <w:sz w:val="22"/>
          <w:szCs w:val="22"/>
          <w:lang w:eastAsia="pt-BR"/>
        </w:rPr>
        <w:tab/>
      </w:r>
      <w:r w:rsidRPr="00CE4A14">
        <w:rPr>
          <w:i/>
          <w:noProof/>
        </w:rPr>
        <w:t>Design Patterns</w:t>
      </w:r>
      <w:r w:rsidRPr="00CE4A14">
        <w:rPr>
          <w:i/>
          <w:noProof/>
        </w:rPr>
        <w:tab/>
      </w:r>
      <w:r w:rsidR="00AF3A39">
        <w:rPr>
          <w:i/>
          <w:noProof/>
        </w:rPr>
        <w:t>4</w:t>
      </w:r>
      <w:r w:rsidR="00D86B78">
        <w:rPr>
          <w:i/>
          <w:noProof/>
        </w:rPr>
        <w:t>9</w:t>
      </w:r>
    </w:p>
    <w:p w:rsidR="003740B1" w:rsidRPr="00FA42B3" w:rsidRDefault="003740B1" w:rsidP="003740B1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FA42B3">
        <w:rPr>
          <w:noProof/>
        </w:rPr>
        <w:t>10.</w:t>
      </w:r>
      <w:r w:rsidRPr="00FA42B3"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 w:rsidRPr="00FA42B3">
        <w:rPr>
          <w:noProof/>
        </w:rPr>
        <w:t>Anexos</w:t>
      </w:r>
      <w:r w:rsidRPr="00FA42B3">
        <w:rPr>
          <w:noProof/>
        </w:rPr>
        <w:tab/>
      </w:r>
      <w:r w:rsidR="00D86B78">
        <w:rPr>
          <w:noProof/>
        </w:rPr>
        <w:t>50</w:t>
      </w:r>
    </w:p>
    <w:p w:rsidR="003740B1" w:rsidRPr="00CE4A14" w:rsidRDefault="003740B1" w:rsidP="003740B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i/>
          <w:smallCaps w:val="0"/>
          <w:noProof/>
          <w:sz w:val="22"/>
          <w:szCs w:val="22"/>
          <w:lang w:eastAsia="pt-BR"/>
        </w:rPr>
      </w:pPr>
      <w:r w:rsidRPr="00CE4A14">
        <w:rPr>
          <w:i/>
          <w:noProof/>
        </w:rPr>
        <w:t>10.1</w:t>
      </w:r>
      <w:r w:rsidRPr="00CE4A14">
        <w:rPr>
          <w:rFonts w:asciiTheme="minorHAnsi" w:eastAsiaTheme="minorEastAsia" w:hAnsiTheme="minorHAnsi" w:cstheme="minorBidi"/>
          <w:i/>
          <w:smallCaps w:val="0"/>
          <w:noProof/>
          <w:sz w:val="22"/>
          <w:szCs w:val="22"/>
          <w:lang w:eastAsia="pt-BR"/>
        </w:rPr>
        <w:tab/>
      </w:r>
      <w:r w:rsidRPr="00CE4A14">
        <w:rPr>
          <w:i/>
          <w:noProof/>
        </w:rPr>
        <w:t>Storyboarding</w:t>
      </w:r>
      <w:r w:rsidRPr="00CE4A14">
        <w:rPr>
          <w:i/>
          <w:noProof/>
        </w:rPr>
        <w:tab/>
      </w:r>
      <w:r w:rsidR="00D86B78">
        <w:rPr>
          <w:i/>
          <w:noProof/>
        </w:rPr>
        <w:t>50</w:t>
      </w:r>
    </w:p>
    <w:p w:rsidR="003740B1" w:rsidRPr="00CE4A14" w:rsidRDefault="003740B1" w:rsidP="003740B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i/>
          <w:smallCaps w:val="0"/>
          <w:noProof/>
          <w:sz w:val="22"/>
          <w:szCs w:val="22"/>
          <w:lang w:eastAsia="pt-BR"/>
        </w:rPr>
      </w:pPr>
      <w:r w:rsidRPr="00CE4A14">
        <w:rPr>
          <w:i/>
          <w:noProof/>
        </w:rPr>
        <w:t>10.2</w:t>
      </w:r>
      <w:r w:rsidRPr="00CE4A14">
        <w:rPr>
          <w:rFonts w:asciiTheme="minorHAnsi" w:eastAsiaTheme="minorEastAsia" w:hAnsiTheme="minorHAnsi" w:cstheme="minorBidi"/>
          <w:i/>
          <w:smallCaps w:val="0"/>
          <w:noProof/>
          <w:sz w:val="22"/>
          <w:szCs w:val="22"/>
          <w:lang w:eastAsia="pt-BR"/>
        </w:rPr>
        <w:tab/>
      </w:r>
      <w:r w:rsidRPr="00CE4A14">
        <w:rPr>
          <w:i/>
          <w:noProof/>
        </w:rPr>
        <w:t>Estrutura Analítica do Projeto - EAP</w:t>
      </w:r>
      <w:r w:rsidRPr="00CE4A14">
        <w:rPr>
          <w:i/>
          <w:noProof/>
        </w:rPr>
        <w:tab/>
      </w:r>
      <w:r w:rsidR="00D86B78">
        <w:rPr>
          <w:i/>
          <w:noProof/>
        </w:rPr>
        <w:t>51</w:t>
      </w:r>
    </w:p>
    <w:p w:rsidR="003740B1" w:rsidRPr="00CE4A14" w:rsidRDefault="003740B1" w:rsidP="003740B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i/>
          <w:smallCaps w:val="0"/>
          <w:noProof/>
          <w:sz w:val="22"/>
          <w:szCs w:val="22"/>
          <w:lang w:eastAsia="pt-BR"/>
        </w:rPr>
      </w:pPr>
      <w:r w:rsidRPr="00CE4A14">
        <w:rPr>
          <w:i/>
          <w:noProof/>
        </w:rPr>
        <w:t>10.3</w:t>
      </w:r>
      <w:r w:rsidRPr="00CE4A14">
        <w:rPr>
          <w:rFonts w:asciiTheme="minorHAnsi" w:eastAsiaTheme="minorEastAsia" w:hAnsiTheme="minorHAnsi" w:cstheme="minorBidi"/>
          <w:i/>
          <w:smallCaps w:val="0"/>
          <w:noProof/>
          <w:sz w:val="22"/>
          <w:szCs w:val="22"/>
          <w:lang w:eastAsia="pt-BR"/>
        </w:rPr>
        <w:tab/>
      </w:r>
      <w:r w:rsidRPr="00CE4A14">
        <w:rPr>
          <w:i/>
          <w:noProof/>
        </w:rPr>
        <w:t>Dicionário - EAP</w:t>
      </w:r>
      <w:r w:rsidRPr="00CE4A14">
        <w:rPr>
          <w:i/>
          <w:noProof/>
        </w:rPr>
        <w:tab/>
      </w:r>
      <w:r w:rsidR="00D86B78">
        <w:rPr>
          <w:i/>
          <w:noProof/>
        </w:rPr>
        <w:t>52</w:t>
      </w:r>
    </w:p>
    <w:p w:rsidR="003740B1" w:rsidRPr="00CE4A14" w:rsidRDefault="003740B1" w:rsidP="003740B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i/>
          <w:smallCaps w:val="0"/>
          <w:noProof/>
          <w:sz w:val="22"/>
          <w:szCs w:val="22"/>
          <w:lang w:eastAsia="pt-BR"/>
        </w:rPr>
      </w:pPr>
      <w:r w:rsidRPr="00CE4A14">
        <w:rPr>
          <w:i/>
          <w:noProof/>
        </w:rPr>
        <w:t>10.4</w:t>
      </w:r>
      <w:r w:rsidRPr="00CE4A14">
        <w:rPr>
          <w:rFonts w:asciiTheme="minorHAnsi" w:eastAsiaTheme="minorEastAsia" w:hAnsiTheme="minorHAnsi" w:cstheme="minorBidi"/>
          <w:i/>
          <w:smallCaps w:val="0"/>
          <w:noProof/>
          <w:sz w:val="22"/>
          <w:szCs w:val="22"/>
          <w:lang w:eastAsia="pt-BR"/>
        </w:rPr>
        <w:tab/>
      </w:r>
      <w:r w:rsidRPr="00CE4A14">
        <w:rPr>
          <w:i/>
          <w:noProof/>
        </w:rPr>
        <w:t>Cronograma de Atividades</w:t>
      </w:r>
      <w:r w:rsidRPr="00CE4A14">
        <w:rPr>
          <w:i/>
          <w:noProof/>
        </w:rPr>
        <w:tab/>
      </w:r>
      <w:r w:rsidR="00D86B78">
        <w:rPr>
          <w:i/>
          <w:noProof/>
        </w:rPr>
        <w:t>53</w:t>
      </w:r>
    </w:p>
    <w:p w:rsidR="003740B1" w:rsidRPr="00FA42B3" w:rsidRDefault="003740B1" w:rsidP="003740B1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FA42B3">
        <w:rPr>
          <w:noProof/>
        </w:rPr>
        <w:t>11.</w:t>
      </w:r>
      <w:r w:rsidRPr="00FA42B3"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 w:rsidRPr="00FA42B3">
        <w:rPr>
          <w:noProof/>
        </w:rPr>
        <w:t>Bibliografias de Texto</w:t>
      </w:r>
      <w:r w:rsidRPr="00FA42B3">
        <w:rPr>
          <w:noProof/>
        </w:rPr>
        <w:tab/>
      </w:r>
      <w:r w:rsidR="00D86B78">
        <w:rPr>
          <w:noProof/>
        </w:rPr>
        <w:t>56</w:t>
      </w:r>
    </w:p>
    <w:p w:rsidR="003740B1" w:rsidRPr="00FA42B3" w:rsidRDefault="003740B1" w:rsidP="003740B1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FA42B3">
        <w:rPr>
          <w:noProof/>
        </w:rPr>
        <w:t>12.</w:t>
      </w:r>
      <w:r w:rsidRPr="00FA42B3"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 w:rsidRPr="00FA42B3">
        <w:rPr>
          <w:noProof/>
        </w:rPr>
        <w:t>Bibliografia de Imagens</w:t>
      </w:r>
      <w:r w:rsidRPr="00FA42B3">
        <w:rPr>
          <w:noProof/>
        </w:rPr>
        <w:tab/>
      </w:r>
      <w:r w:rsidR="00D86B78">
        <w:rPr>
          <w:noProof/>
        </w:rPr>
        <w:t>57</w:t>
      </w:r>
    </w:p>
    <w:p w:rsidR="0009003B" w:rsidRDefault="007A482D" w:rsidP="003740B1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90863898"/>
      <w:r>
        <w:lastRenderedPageBreak/>
        <w:t>Lista de Figuras</w:t>
      </w:r>
      <w:bookmarkEnd w:id="2"/>
    </w:p>
    <w:p w:rsidR="00C4703B" w:rsidRDefault="007A482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 w:rsidR="0042144B">
        <w:instrText xml:space="preserve"> TOC \c "FIGURA" </w:instrText>
      </w:r>
      <w:r>
        <w:fldChar w:fldCharType="separate"/>
      </w:r>
      <w:r w:rsidR="00C4703B" w:rsidRPr="00EF14D6">
        <w:rPr>
          <w:b/>
          <w:noProof/>
        </w:rPr>
        <w:t xml:space="preserve">Figura 1 - </w:t>
      </w:r>
      <w:r w:rsidR="00236AE2">
        <w:rPr>
          <w:noProof/>
        </w:rPr>
        <w:t>Logotipo do Laboratório</w:t>
      </w:r>
      <w:r w:rsidR="00C4703B" w:rsidRPr="00EF14D6">
        <w:rPr>
          <w:noProof/>
        </w:rPr>
        <w:t>.</w:t>
      </w:r>
      <w:r w:rsidR="00C4703B">
        <w:rPr>
          <w:noProof/>
        </w:rPr>
        <w:tab/>
      </w:r>
      <w:r w:rsidR="009571EE">
        <w:rPr>
          <w:noProof/>
        </w:rPr>
        <w:t>9</w:t>
      </w:r>
    </w:p>
    <w:p w:rsidR="00C4703B" w:rsidRDefault="00236AE2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2</w:t>
      </w:r>
      <w:r w:rsidR="00C4703B" w:rsidRPr="00EF14D6">
        <w:rPr>
          <w:b/>
          <w:noProof/>
        </w:rPr>
        <w:t xml:space="preserve"> -</w:t>
      </w:r>
      <w:r w:rsidR="00C4703B" w:rsidRPr="00EF14D6">
        <w:rPr>
          <w:noProof/>
        </w:rPr>
        <w:t xml:space="preserve"> </w:t>
      </w:r>
      <w:r w:rsidR="00F17B9D">
        <w:rPr>
          <w:noProof/>
        </w:rPr>
        <w:t>Exemplo de Implementação</w:t>
      </w:r>
      <w:r w:rsidR="00C4703B" w:rsidRPr="00EF14D6">
        <w:rPr>
          <w:noProof/>
        </w:rPr>
        <w:t>.</w:t>
      </w:r>
      <w:r w:rsidR="00C4703B">
        <w:rPr>
          <w:noProof/>
        </w:rPr>
        <w:tab/>
      </w:r>
      <w:r w:rsidR="009571EE">
        <w:rPr>
          <w:noProof/>
        </w:rPr>
        <w:t>10</w:t>
      </w:r>
    </w:p>
    <w:p w:rsidR="00C4703B" w:rsidRDefault="00236AE2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3</w:t>
      </w:r>
      <w:r w:rsidR="00C4703B" w:rsidRPr="00EF14D6">
        <w:rPr>
          <w:b/>
          <w:noProof/>
        </w:rPr>
        <w:t xml:space="preserve"> -</w:t>
      </w:r>
      <w:r w:rsidR="00C4703B" w:rsidRPr="00EF14D6">
        <w:rPr>
          <w:noProof/>
        </w:rPr>
        <w:t xml:space="preserve"> </w:t>
      </w:r>
      <w:r w:rsidR="00F17B9D">
        <w:rPr>
          <w:noProof/>
        </w:rPr>
        <w:t>Fluxograma do Software</w:t>
      </w:r>
      <w:r w:rsidR="00C4703B" w:rsidRPr="00EF14D6">
        <w:rPr>
          <w:noProof/>
        </w:rPr>
        <w:t>.</w:t>
      </w:r>
      <w:r w:rsidR="00C4703B">
        <w:rPr>
          <w:noProof/>
        </w:rPr>
        <w:tab/>
      </w:r>
      <w:r w:rsidR="009571EE">
        <w:rPr>
          <w:noProof/>
        </w:rPr>
        <w:t>11</w:t>
      </w:r>
    </w:p>
    <w:p w:rsidR="00C4703B" w:rsidRDefault="00236AE2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4</w:t>
      </w:r>
      <w:r w:rsidR="00C4703B" w:rsidRPr="00EF14D6">
        <w:rPr>
          <w:b/>
          <w:noProof/>
        </w:rPr>
        <w:t xml:space="preserve"> -</w:t>
      </w:r>
      <w:r w:rsidR="00C4703B" w:rsidRPr="00EF14D6">
        <w:rPr>
          <w:noProof/>
        </w:rPr>
        <w:t xml:space="preserve"> </w:t>
      </w:r>
      <w:r w:rsidR="00F17B9D" w:rsidRPr="00F17B9D">
        <w:rPr>
          <w:noProof/>
        </w:rPr>
        <w:t>Fluxograma do Software - Continuação.</w:t>
      </w:r>
      <w:r w:rsidR="00C4703B" w:rsidRPr="00EF14D6">
        <w:rPr>
          <w:noProof/>
        </w:rPr>
        <w:t>.</w:t>
      </w:r>
      <w:r w:rsidR="00C4703B">
        <w:rPr>
          <w:noProof/>
        </w:rPr>
        <w:tab/>
      </w:r>
      <w:r w:rsidR="009571EE">
        <w:rPr>
          <w:noProof/>
        </w:rPr>
        <w:t>12</w:t>
      </w:r>
    </w:p>
    <w:p w:rsidR="00C4703B" w:rsidRDefault="00236AE2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5</w:t>
      </w:r>
      <w:r w:rsidR="00C4703B" w:rsidRPr="00EF14D6">
        <w:rPr>
          <w:b/>
          <w:noProof/>
        </w:rPr>
        <w:t xml:space="preserve"> -</w:t>
      </w:r>
      <w:r w:rsidR="00C4703B" w:rsidRPr="00EF14D6">
        <w:rPr>
          <w:noProof/>
        </w:rPr>
        <w:t xml:space="preserve"> </w:t>
      </w:r>
      <w:r w:rsidR="005D1BC7" w:rsidRPr="005D1BC7">
        <w:rPr>
          <w:noProof/>
        </w:rPr>
        <w:t>Diagrama de casos de uso.</w:t>
      </w:r>
      <w:r w:rsidR="00C4703B" w:rsidRPr="00EF14D6">
        <w:rPr>
          <w:noProof/>
        </w:rPr>
        <w:t>.</w:t>
      </w:r>
      <w:r w:rsidR="00C4703B">
        <w:rPr>
          <w:noProof/>
        </w:rPr>
        <w:tab/>
      </w:r>
      <w:r w:rsidR="009571EE">
        <w:rPr>
          <w:noProof/>
        </w:rPr>
        <w:t>18</w:t>
      </w:r>
    </w:p>
    <w:p w:rsidR="00236AE2" w:rsidRDefault="00236AE2" w:rsidP="00236AE2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6</w:t>
      </w:r>
      <w:r w:rsidR="00C4703B" w:rsidRPr="00EF14D6">
        <w:rPr>
          <w:b/>
          <w:noProof/>
        </w:rPr>
        <w:t xml:space="preserve"> -</w:t>
      </w:r>
      <w:r w:rsidR="00C4703B" w:rsidRPr="00EF14D6">
        <w:rPr>
          <w:noProof/>
        </w:rPr>
        <w:t xml:space="preserve"> </w:t>
      </w:r>
      <w:r w:rsidR="00FF262E" w:rsidRPr="00FF262E">
        <w:rPr>
          <w:noProof/>
        </w:rPr>
        <w:t>Diagrama de Contexto Arquitetural.</w:t>
      </w:r>
      <w:r w:rsidR="00C4703B">
        <w:rPr>
          <w:noProof/>
        </w:rPr>
        <w:tab/>
      </w:r>
      <w:r w:rsidR="00D31637">
        <w:rPr>
          <w:noProof/>
        </w:rPr>
        <w:t>42</w:t>
      </w:r>
    </w:p>
    <w:p w:rsidR="00236AE2" w:rsidRDefault="007A482D" w:rsidP="00236AE2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 w:rsidR="00236AE2">
        <w:instrText xml:space="preserve"> TOC \c "FIGURA" </w:instrText>
      </w:r>
      <w:r>
        <w:fldChar w:fldCharType="separate"/>
      </w:r>
      <w:r w:rsidR="00236AE2" w:rsidRPr="00EF14D6">
        <w:rPr>
          <w:b/>
          <w:noProof/>
        </w:rPr>
        <w:t xml:space="preserve">Figura </w:t>
      </w:r>
      <w:r w:rsidR="00236AE2">
        <w:rPr>
          <w:b/>
          <w:noProof/>
        </w:rPr>
        <w:t>7</w:t>
      </w:r>
      <w:r w:rsidR="00236AE2" w:rsidRPr="00EF14D6">
        <w:rPr>
          <w:b/>
          <w:noProof/>
        </w:rPr>
        <w:t xml:space="preserve"> - </w:t>
      </w:r>
      <w:r w:rsidR="00FF262E" w:rsidRPr="00FF262E">
        <w:rPr>
          <w:noProof/>
        </w:rPr>
        <w:t>Diagrama de Contexto Arquitetural.</w:t>
      </w:r>
      <w:r w:rsidR="00236AE2" w:rsidRPr="00EF14D6">
        <w:rPr>
          <w:noProof/>
        </w:rPr>
        <w:t>.</w:t>
      </w:r>
      <w:r w:rsidR="00236AE2">
        <w:rPr>
          <w:noProof/>
        </w:rPr>
        <w:tab/>
      </w:r>
      <w:r w:rsidR="00D31637">
        <w:rPr>
          <w:noProof/>
        </w:rPr>
        <w:t>42</w:t>
      </w:r>
    </w:p>
    <w:p w:rsidR="00236AE2" w:rsidRDefault="00236AE2" w:rsidP="00236AE2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8</w:t>
      </w:r>
      <w:r w:rsidR="00D31637">
        <w:rPr>
          <w:b/>
          <w:noProof/>
        </w:rPr>
        <w:t xml:space="preserve"> </w:t>
      </w:r>
      <w:r w:rsidRPr="00EF14D6">
        <w:rPr>
          <w:b/>
          <w:noProof/>
        </w:rPr>
        <w:t>-</w:t>
      </w:r>
      <w:r w:rsidRPr="00EF14D6">
        <w:rPr>
          <w:noProof/>
        </w:rPr>
        <w:t xml:space="preserve"> </w:t>
      </w:r>
      <w:r w:rsidR="001E54E9">
        <w:rPr>
          <w:noProof/>
        </w:rPr>
        <w:t xml:space="preserve"> </w:t>
      </w:r>
      <w:r w:rsidR="001E54E9" w:rsidRPr="001E54E9">
        <w:rPr>
          <w:noProof/>
        </w:rPr>
        <w:t>Relacionamentos UML para Arquétipos.</w:t>
      </w:r>
      <w:r w:rsidRPr="00EF14D6">
        <w:rPr>
          <w:noProof/>
        </w:rPr>
        <w:t>.</w:t>
      </w:r>
      <w:r>
        <w:rPr>
          <w:noProof/>
        </w:rPr>
        <w:tab/>
      </w:r>
      <w:r w:rsidR="00D31637">
        <w:rPr>
          <w:noProof/>
        </w:rPr>
        <w:t>43</w:t>
      </w:r>
    </w:p>
    <w:p w:rsidR="00236AE2" w:rsidRDefault="00236AE2" w:rsidP="00236AE2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9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1E54E9" w:rsidRPr="001E54E9">
        <w:rPr>
          <w:noProof/>
        </w:rPr>
        <w:t>Diagrama de Pacotes.</w:t>
      </w:r>
      <w:r w:rsidRPr="00EF14D6">
        <w:rPr>
          <w:noProof/>
        </w:rPr>
        <w:t>.</w:t>
      </w:r>
      <w:r>
        <w:rPr>
          <w:noProof/>
        </w:rPr>
        <w:tab/>
      </w:r>
      <w:r w:rsidR="00D31637">
        <w:rPr>
          <w:noProof/>
        </w:rPr>
        <w:t>43</w:t>
      </w:r>
    </w:p>
    <w:p w:rsidR="00236AE2" w:rsidRDefault="00236AE2" w:rsidP="00236AE2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10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1E54E9" w:rsidRPr="001E54E9">
        <w:rPr>
          <w:noProof/>
        </w:rPr>
        <w:t>Instanciação dos Componentes.</w:t>
      </w:r>
      <w:r w:rsidRPr="00EF14D6">
        <w:rPr>
          <w:noProof/>
        </w:rPr>
        <w:t>.</w:t>
      </w:r>
      <w:r>
        <w:rPr>
          <w:noProof/>
        </w:rPr>
        <w:tab/>
      </w:r>
      <w:r w:rsidR="00D31637">
        <w:rPr>
          <w:noProof/>
        </w:rPr>
        <w:t>44</w:t>
      </w:r>
    </w:p>
    <w:p w:rsidR="00236AE2" w:rsidRDefault="00236AE2" w:rsidP="00236AE2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11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1E54E9" w:rsidRPr="001E54E9">
        <w:rPr>
          <w:noProof/>
        </w:rPr>
        <w:t>Modelo Entidade-Relacionamento</w:t>
      </w:r>
      <w:r w:rsidRPr="00EF14D6">
        <w:rPr>
          <w:noProof/>
        </w:rPr>
        <w:t>.</w:t>
      </w:r>
      <w:r>
        <w:rPr>
          <w:noProof/>
        </w:rPr>
        <w:tab/>
      </w:r>
      <w:r w:rsidR="00D31637">
        <w:rPr>
          <w:noProof/>
        </w:rPr>
        <w:t>45</w:t>
      </w:r>
    </w:p>
    <w:p w:rsidR="00236AE2" w:rsidRDefault="00236AE2" w:rsidP="00236AE2">
      <w:pPr>
        <w:pStyle w:val="ndicedeilustraes"/>
        <w:tabs>
          <w:tab w:val="right" w:leader="dot" w:pos="10790"/>
        </w:tabs>
      </w:pPr>
      <w:r>
        <w:rPr>
          <w:b/>
          <w:noProof/>
        </w:rPr>
        <w:t>Figura 12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1E54E9" w:rsidRPr="001E54E9">
        <w:rPr>
          <w:noProof/>
        </w:rPr>
        <w:t>Diagrama de Classes.</w:t>
      </w:r>
      <w:r>
        <w:rPr>
          <w:noProof/>
        </w:rPr>
        <w:tab/>
      </w:r>
      <w:r w:rsidR="00D31637">
        <w:rPr>
          <w:noProof/>
        </w:rPr>
        <w:t>46</w:t>
      </w:r>
      <w:r w:rsidR="007A482D">
        <w:fldChar w:fldCharType="end"/>
      </w:r>
    </w:p>
    <w:p w:rsidR="0009003B" w:rsidRDefault="007A482D" w:rsidP="0042144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F14D6">
        <w:rPr>
          <w:b/>
          <w:noProof/>
        </w:rPr>
        <w:lastRenderedPageBreak/>
        <w:t>Figura 1</w:t>
      </w:r>
      <w:r>
        <w:rPr>
          <w:b/>
          <w:noProof/>
        </w:rPr>
        <w:t>3</w:t>
      </w:r>
      <w:r w:rsidRPr="00EF14D6">
        <w:rPr>
          <w:b/>
          <w:noProof/>
        </w:rPr>
        <w:t xml:space="preserve"> - </w:t>
      </w:r>
      <w:r w:rsidR="009571EE" w:rsidRPr="009571EE">
        <w:rPr>
          <w:noProof/>
        </w:rPr>
        <w:t>Diagrama de Sequência</w:t>
      </w:r>
      <w:r w:rsidRPr="00EF14D6">
        <w:rPr>
          <w:noProof/>
        </w:rPr>
        <w:t>.</w:t>
      </w:r>
      <w:r>
        <w:rPr>
          <w:noProof/>
        </w:rPr>
        <w:tab/>
      </w:r>
      <w:r w:rsidR="00D31637">
        <w:rPr>
          <w:noProof/>
        </w:rPr>
        <w:t>46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F14D6">
        <w:rPr>
          <w:b/>
          <w:noProof/>
        </w:rPr>
        <w:t>Figura 1</w:t>
      </w:r>
      <w:r>
        <w:rPr>
          <w:b/>
          <w:noProof/>
        </w:rPr>
        <w:t>4</w:t>
      </w:r>
      <w:r w:rsidRPr="00EF14D6">
        <w:rPr>
          <w:b/>
          <w:noProof/>
        </w:rPr>
        <w:t xml:space="preserve"> - </w:t>
      </w:r>
      <w:r w:rsidR="009571EE" w:rsidRPr="009571EE">
        <w:rPr>
          <w:noProof/>
        </w:rPr>
        <w:t>Comprovação dos pontos de funções</w:t>
      </w:r>
      <w:r w:rsidRPr="00EF14D6">
        <w:rPr>
          <w:noProof/>
        </w:rPr>
        <w:t>.</w:t>
      </w:r>
      <w:r>
        <w:rPr>
          <w:noProof/>
        </w:rPr>
        <w:tab/>
      </w:r>
      <w:r w:rsidR="009571EE">
        <w:rPr>
          <w:noProof/>
        </w:rPr>
        <w:t>4</w:t>
      </w:r>
      <w:r w:rsidR="00D31637">
        <w:rPr>
          <w:noProof/>
        </w:rPr>
        <w:t>8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F14D6">
        <w:rPr>
          <w:b/>
          <w:noProof/>
        </w:rPr>
        <w:t>Figura 1</w:t>
      </w:r>
      <w:r>
        <w:rPr>
          <w:b/>
          <w:noProof/>
        </w:rPr>
        <w:t>5</w:t>
      </w:r>
      <w:r w:rsidRPr="00EF14D6">
        <w:rPr>
          <w:b/>
          <w:noProof/>
        </w:rPr>
        <w:t xml:space="preserve"> - </w:t>
      </w:r>
      <w:r w:rsidR="009571EE" w:rsidRPr="009571EE">
        <w:rPr>
          <w:noProof/>
        </w:rPr>
        <w:t>Telas do Software</w:t>
      </w:r>
      <w:r w:rsidRPr="00EF14D6">
        <w:rPr>
          <w:noProof/>
        </w:rPr>
        <w:t>.</w:t>
      </w:r>
      <w:r>
        <w:rPr>
          <w:noProof/>
        </w:rPr>
        <w:tab/>
      </w:r>
      <w:r w:rsidR="00D31637">
        <w:rPr>
          <w:noProof/>
        </w:rPr>
        <w:t>50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F14D6">
        <w:rPr>
          <w:b/>
          <w:noProof/>
        </w:rPr>
        <w:t>Figura 1</w:t>
      </w:r>
      <w:r>
        <w:rPr>
          <w:b/>
          <w:noProof/>
        </w:rPr>
        <w:t>6</w:t>
      </w:r>
      <w:r w:rsidRPr="00EF14D6">
        <w:rPr>
          <w:b/>
          <w:noProof/>
        </w:rPr>
        <w:t xml:space="preserve"> - </w:t>
      </w:r>
      <w:r w:rsidR="009571EE" w:rsidRPr="009571EE">
        <w:rPr>
          <w:noProof/>
        </w:rPr>
        <w:t>EAP</w:t>
      </w:r>
      <w:r w:rsidRPr="00EF14D6">
        <w:rPr>
          <w:noProof/>
        </w:rPr>
        <w:t>.</w:t>
      </w:r>
      <w:r>
        <w:rPr>
          <w:noProof/>
        </w:rPr>
        <w:tab/>
      </w:r>
      <w:r w:rsidR="00D31637">
        <w:rPr>
          <w:noProof/>
        </w:rPr>
        <w:t>51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F14D6">
        <w:rPr>
          <w:b/>
          <w:noProof/>
        </w:rPr>
        <w:t>Figura 1</w:t>
      </w:r>
      <w:r>
        <w:rPr>
          <w:b/>
          <w:noProof/>
        </w:rPr>
        <w:t>7</w:t>
      </w:r>
      <w:r w:rsidRPr="00EF14D6">
        <w:rPr>
          <w:b/>
          <w:noProof/>
        </w:rPr>
        <w:t xml:space="preserve"> - </w:t>
      </w:r>
      <w:r w:rsidR="009571EE" w:rsidRPr="009571EE">
        <w:rPr>
          <w:noProof/>
        </w:rPr>
        <w:t>Cronograma</w:t>
      </w:r>
      <w:r w:rsidRPr="00EF14D6">
        <w:rPr>
          <w:noProof/>
        </w:rPr>
        <w:t>.</w:t>
      </w:r>
      <w:r>
        <w:rPr>
          <w:noProof/>
        </w:rPr>
        <w:tab/>
      </w:r>
      <w:r w:rsidR="00D31637">
        <w:rPr>
          <w:noProof/>
        </w:rPr>
        <w:t>53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F14D6">
        <w:rPr>
          <w:b/>
          <w:noProof/>
        </w:rPr>
        <w:t>Figura 1</w:t>
      </w:r>
      <w:r>
        <w:rPr>
          <w:b/>
          <w:noProof/>
        </w:rPr>
        <w:t>8</w:t>
      </w:r>
      <w:r w:rsidRPr="00EF14D6">
        <w:rPr>
          <w:b/>
          <w:noProof/>
        </w:rPr>
        <w:t xml:space="preserve"> - </w:t>
      </w:r>
      <w:r w:rsidR="009571EE" w:rsidRPr="009571EE">
        <w:rPr>
          <w:noProof/>
        </w:rPr>
        <w:t>Cronograma-Continuação</w:t>
      </w:r>
      <w:r w:rsidRPr="00EF14D6">
        <w:rPr>
          <w:noProof/>
        </w:rPr>
        <w:t>.</w:t>
      </w:r>
      <w:r>
        <w:rPr>
          <w:noProof/>
        </w:rPr>
        <w:tab/>
      </w:r>
      <w:r w:rsidR="00D31637">
        <w:rPr>
          <w:noProof/>
        </w:rPr>
        <w:t>54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F14D6">
        <w:rPr>
          <w:b/>
          <w:noProof/>
        </w:rPr>
        <w:t>Figura 1</w:t>
      </w:r>
      <w:r>
        <w:rPr>
          <w:b/>
          <w:noProof/>
        </w:rPr>
        <w:t>9</w:t>
      </w:r>
      <w:r w:rsidRPr="00EF14D6">
        <w:rPr>
          <w:b/>
          <w:noProof/>
        </w:rPr>
        <w:t xml:space="preserve"> - </w:t>
      </w:r>
      <w:r w:rsidR="009571EE" w:rsidRPr="009571EE">
        <w:rPr>
          <w:noProof/>
        </w:rPr>
        <w:t>Cronograma-Continuação2</w:t>
      </w:r>
      <w:r w:rsidRPr="00EF14D6">
        <w:rPr>
          <w:noProof/>
        </w:rPr>
        <w:t>.</w:t>
      </w:r>
      <w:r>
        <w:rPr>
          <w:noProof/>
        </w:rPr>
        <w:tab/>
      </w:r>
      <w:r w:rsidR="00D31637">
        <w:rPr>
          <w:noProof/>
        </w:rPr>
        <w:t>55</w:t>
      </w:r>
    </w:p>
    <w:p w:rsidR="0009003B" w:rsidRDefault="0009003B">
      <w:pPr>
        <w:pStyle w:val="Corpodetexto"/>
      </w:pPr>
    </w:p>
    <w:p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90863899"/>
      <w:r>
        <w:lastRenderedPageBreak/>
        <w:t>Lista de Tabelas</w:t>
      </w:r>
      <w:bookmarkEnd w:id="3"/>
    </w:p>
    <w:p w:rsidR="00F17B9D" w:rsidRDefault="00F17B9D" w:rsidP="00F17B9D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lastRenderedPageBreak/>
        <w:t>Tabela 01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Pr="00F17B9D">
        <w:rPr>
          <w:noProof/>
        </w:rPr>
        <w:t>Requisito Req.1.</w:t>
      </w:r>
      <w:r w:rsidRPr="00EF14D6">
        <w:rPr>
          <w:noProof/>
        </w:rPr>
        <w:t>.</w:t>
      </w:r>
      <w:r>
        <w:rPr>
          <w:noProof/>
        </w:rPr>
        <w:tab/>
        <w:t>1</w:t>
      </w:r>
      <w:r w:rsidR="00BA14C2">
        <w:rPr>
          <w:noProof/>
        </w:rPr>
        <w:t>3</w:t>
      </w:r>
    </w:p>
    <w:p w:rsidR="00F17B9D" w:rsidRDefault="00F17B9D" w:rsidP="00F17B9D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02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Pr="00F17B9D">
        <w:rPr>
          <w:noProof/>
        </w:rPr>
        <w:t>Requisito Req.</w:t>
      </w:r>
      <w:r>
        <w:rPr>
          <w:noProof/>
        </w:rPr>
        <w:t>2</w:t>
      </w:r>
      <w:r w:rsidRPr="00F17B9D">
        <w:rPr>
          <w:noProof/>
        </w:rPr>
        <w:t>.</w:t>
      </w:r>
      <w:r w:rsidRPr="00EF14D6">
        <w:rPr>
          <w:noProof/>
        </w:rPr>
        <w:t>.</w:t>
      </w:r>
      <w:r w:rsidR="00BA14C2">
        <w:rPr>
          <w:noProof/>
        </w:rPr>
        <w:tab/>
        <w:t>13</w:t>
      </w:r>
    </w:p>
    <w:p w:rsidR="005D1BC7" w:rsidRDefault="005D1BC7" w:rsidP="005D1BC7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03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Requisito Req.3.</w:t>
      </w:r>
      <w:r w:rsidRPr="005D1BC7">
        <w:rPr>
          <w:noProof/>
        </w:rPr>
        <w:t>.</w:t>
      </w:r>
      <w:r w:rsidRPr="00F17B9D">
        <w:rPr>
          <w:noProof/>
        </w:rPr>
        <w:t>.</w:t>
      </w:r>
      <w:r w:rsidRPr="00EF14D6">
        <w:rPr>
          <w:noProof/>
        </w:rPr>
        <w:t>.</w:t>
      </w:r>
      <w:r w:rsidR="00BA14C2">
        <w:rPr>
          <w:noProof/>
        </w:rPr>
        <w:tab/>
        <w:t>13</w:t>
      </w:r>
    </w:p>
    <w:p w:rsidR="002A7A95" w:rsidRDefault="002A7A95" w:rsidP="002A7A95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04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Requisito Req.4.</w:t>
      </w:r>
      <w:r w:rsidRPr="002A7A95">
        <w:rPr>
          <w:noProof/>
        </w:rPr>
        <w:t>.</w:t>
      </w:r>
      <w:r w:rsidRPr="005D1BC7">
        <w:rPr>
          <w:noProof/>
        </w:rPr>
        <w:t>.</w:t>
      </w:r>
      <w:r w:rsidRPr="00F17B9D">
        <w:rPr>
          <w:noProof/>
        </w:rPr>
        <w:t>.</w:t>
      </w:r>
      <w:r w:rsidRPr="00EF14D6">
        <w:rPr>
          <w:noProof/>
        </w:rPr>
        <w:t>.</w:t>
      </w:r>
      <w:r w:rsidR="00BA14C2">
        <w:rPr>
          <w:noProof/>
        </w:rPr>
        <w:tab/>
        <w:t>13</w:t>
      </w:r>
    </w:p>
    <w:p w:rsidR="002A7A95" w:rsidRDefault="002A7A95" w:rsidP="002A7A9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0</w:t>
      </w:r>
      <w:r w:rsidR="00C9717A">
        <w:rPr>
          <w:b/>
          <w:noProof/>
        </w:rPr>
        <w:t>5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Requisito Req.5.</w:t>
      </w:r>
      <w:r w:rsidR="00C9717A" w:rsidRPr="00C9717A">
        <w:rPr>
          <w:noProof/>
        </w:rPr>
        <w:t>.</w:t>
      </w:r>
      <w:r w:rsidRPr="002A7A95">
        <w:rPr>
          <w:noProof/>
        </w:rPr>
        <w:t>.</w:t>
      </w:r>
      <w:r w:rsidRPr="005D1BC7">
        <w:rPr>
          <w:noProof/>
        </w:rPr>
        <w:t>.</w:t>
      </w:r>
      <w:r w:rsidRPr="00F17B9D">
        <w:rPr>
          <w:noProof/>
        </w:rPr>
        <w:t>.</w:t>
      </w:r>
      <w:r w:rsidRPr="00EF14D6">
        <w:rPr>
          <w:noProof/>
        </w:rPr>
        <w:t>.</w:t>
      </w:r>
      <w:r w:rsidR="00BA14C2">
        <w:rPr>
          <w:noProof/>
        </w:rPr>
        <w:tab/>
        <w:t>14</w:t>
      </w:r>
    </w:p>
    <w:p w:rsidR="002A7A95" w:rsidRDefault="002A7A95" w:rsidP="002A7A9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0</w:t>
      </w:r>
      <w:r w:rsidR="00C9717A">
        <w:rPr>
          <w:b/>
          <w:noProof/>
        </w:rPr>
        <w:t>6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Requisito Req.6.</w:t>
      </w:r>
      <w:r w:rsidR="00C9717A" w:rsidRPr="00C9717A">
        <w:rPr>
          <w:noProof/>
        </w:rPr>
        <w:t>.</w:t>
      </w:r>
      <w:r w:rsidRPr="002A7A95">
        <w:rPr>
          <w:noProof/>
        </w:rPr>
        <w:t>.</w:t>
      </w:r>
      <w:r w:rsidRPr="005D1BC7">
        <w:rPr>
          <w:noProof/>
        </w:rPr>
        <w:t>.</w:t>
      </w:r>
      <w:r w:rsidRPr="00F17B9D">
        <w:rPr>
          <w:noProof/>
        </w:rPr>
        <w:t>.</w:t>
      </w:r>
      <w:r w:rsidRPr="00EF14D6">
        <w:rPr>
          <w:noProof/>
        </w:rPr>
        <w:t>.</w:t>
      </w:r>
      <w:r w:rsidR="00BA14C2">
        <w:rPr>
          <w:noProof/>
        </w:rPr>
        <w:tab/>
        <w:t>14</w:t>
      </w:r>
    </w:p>
    <w:p w:rsidR="002A7A95" w:rsidRDefault="002A7A95" w:rsidP="002A7A9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0</w:t>
      </w:r>
      <w:r w:rsidR="00C9717A">
        <w:rPr>
          <w:b/>
          <w:noProof/>
        </w:rPr>
        <w:t>7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Requisito Req.7</w:t>
      </w:r>
      <w:r w:rsidR="00C9717A" w:rsidRPr="00C9717A">
        <w:rPr>
          <w:noProof/>
        </w:rPr>
        <w:t>.</w:t>
      </w:r>
      <w:r w:rsidRPr="002A7A95">
        <w:rPr>
          <w:noProof/>
        </w:rPr>
        <w:t>.</w:t>
      </w:r>
      <w:r w:rsidRPr="005D1BC7">
        <w:rPr>
          <w:noProof/>
        </w:rPr>
        <w:t>.</w:t>
      </w:r>
      <w:r w:rsidRPr="00F17B9D">
        <w:rPr>
          <w:noProof/>
        </w:rPr>
        <w:t>.</w:t>
      </w:r>
      <w:r w:rsidRPr="00EF14D6">
        <w:rPr>
          <w:noProof/>
        </w:rPr>
        <w:t>.</w:t>
      </w:r>
      <w:r w:rsidR="00BA14C2">
        <w:rPr>
          <w:noProof/>
        </w:rPr>
        <w:tab/>
        <w:t>14</w:t>
      </w:r>
    </w:p>
    <w:p w:rsidR="002A7A95" w:rsidRDefault="002A7A95" w:rsidP="002A7A9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0</w:t>
      </w:r>
      <w:r w:rsidR="00C9717A">
        <w:rPr>
          <w:b/>
          <w:noProof/>
        </w:rPr>
        <w:t>8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Requisito Req.8</w:t>
      </w:r>
      <w:r w:rsidR="00C9717A" w:rsidRPr="00C9717A">
        <w:rPr>
          <w:noProof/>
        </w:rPr>
        <w:t>.</w:t>
      </w:r>
      <w:r w:rsidRPr="002A7A95">
        <w:rPr>
          <w:noProof/>
        </w:rPr>
        <w:t>.</w:t>
      </w:r>
      <w:r w:rsidRPr="005D1BC7">
        <w:rPr>
          <w:noProof/>
        </w:rPr>
        <w:t>.</w:t>
      </w:r>
      <w:r w:rsidRPr="00F17B9D">
        <w:rPr>
          <w:noProof/>
        </w:rPr>
        <w:t>.</w:t>
      </w:r>
      <w:r w:rsidRPr="00EF14D6">
        <w:rPr>
          <w:noProof/>
        </w:rPr>
        <w:t>.</w:t>
      </w:r>
      <w:r>
        <w:rPr>
          <w:noProof/>
        </w:rPr>
        <w:tab/>
      </w:r>
      <w:r w:rsidR="00BA14C2">
        <w:rPr>
          <w:noProof/>
        </w:rPr>
        <w:t>14</w:t>
      </w:r>
    </w:p>
    <w:p w:rsidR="002A7A95" w:rsidRDefault="002A7A95" w:rsidP="002A7A9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0</w:t>
      </w:r>
      <w:r w:rsidR="00C9717A">
        <w:rPr>
          <w:b/>
          <w:noProof/>
        </w:rPr>
        <w:t>9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Requisito Req.9</w:t>
      </w:r>
      <w:r w:rsidR="00C9717A" w:rsidRPr="00C9717A">
        <w:rPr>
          <w:noProof/>
        </w:rPr>
        <w:t>.</w:t>
      </w:r>
      <w:r>
        <w:rPr>
          <w:noProof/>
        </w:rPr>
        <w:tab/>
      </w:r>
      <w:r w:rsidR="00BA14C2">
        <w:rPr>
          <w:noProof/>
        </w:rPr>
        <w:t>14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10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Requisito Req.10</w:t>
      </w:r>
      <w:r w:rsidR="00BA14C2">
        <w:rPr>
          <w:noProof/>
        </w:rPr>
        <w:tab/>
        <w:t>15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eastAsiaTheme="minorEastAsia"/>
        </w:rPr>
      </w:pPr>
      <w:r>
        <w:rPr>
          <w:b/>
          <w:noProof/>
        </w:rPr>
        <w:t>Tabela 11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Requisito Req.11</w:t>
      </w:r>
      <w:r w:rsidRPr="00C9717A">
        <w:rPr>
          <w:noProof/>
        </w:rPr>
        <w:t>.</w:t>
      </w:r>
      <w:r w:rsidR="00BA14C2">
        <w:rPr>
          <w:noProof/>
        </w:rPr>
        <w:tab/>
        <w:t>15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12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Requisito Req.12</w:t>
      </w:r>
      <w:r w:rsidRPr="00C9717A">
        <w:rPr>
          <w:noProof/>
        </w:rPr>
        <w:t>.</w:t>
      </w:r>
      <w:r w:rsidR="00BA14C2">
        <w:rPr>
          <w:noProof/>
        </w:rPr>
        <w:tab/>
        <w:t>15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13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Requisito Req.13</w:t>
      </w:r>
      <w:r w:rsidRPr="00C9717A">
        <w:rPr>
          <w:noProof/>
        </w:rPr>
        <w:t>.</w:t>
      </w:r>
      <w:r w:rsidR="00BA14C2">
        <w:rPr>
          <w:noProof/>
        </w:rPr>
        <w:tab/>
        <w:t>15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14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Requisito Req.14</w:t>
      </w:r>
      <w:r w:rsidRPr="00C9717A">
        <w:rPr>
          <w:noProof/>
        </w:rPr>
        <w:t>.</w:t>
      </w:r>
      <w:r w:rsidR="00BA14C2">
        <w:rPr>
          <w:noProof/>
        </w:rPr>
        <w:tab/>
        <w:t>15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15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Requisito Req.15</w:t>
      </w:r>
      <w:r w:rsidRPr="00C9717A">
        <w:rPr>
          <w:noProof/>
        </w:rPr>
        <w:t>.</w:t>
      </w:r>
      <w:r w:rsidR="00BA14C2">
        <w:rPr>
          <w:noProof/>
        </w:rPr>
        <w:tab/>
        <w:t>16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16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Requisito Req.16</w:t>
      </w:r>
      <w:r w:rsidRPr="00C9717A">
        <w:rPr>
          <w:noProof/>
        </w:rPr>
        <w:t>.</w:t>
      </w:r>
      <w:r w:rsidR="00BA14C2">
        <w:rPr>
          <w:noProof/>
        </w:rPr>
        <w:tab/>
        <w:t>16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17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Requisito Req.17</w:t>
      </w:r>
      <w:r w:rsidRPr="00C9717A">
        <w:rPr>
          <w:noProof/>
        </w:rPr>
        <w:t>.</w:t>
      </w:r>
      <w:r w:rsidR="00BA14C2">
        <w:rPr>
          <w:noProof/>
        </w:rPr>
        <w:tab/>
        <w:t>16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18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Requisito Req.18.</w:t>
      </w:r>
      <w:r w:rsidRPr="00C9717A">
        <w:rPr>
          <w:noProof/>
        </w:rPr>
        <w:t>.</w:t>
      </w:r>
      <w:r w:rsidR="00BA14C2">
        <w:rPr>
          <w:noProof/>
        </w:rPr>
        <w:tab/>
        <w:t>16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19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Requisito Req.19.</w:t>
      </w:r>
      <w:r w:rsidRPr="00C9717A">
        <w:rPr>
          <w:noProof/>
        </w:rPr>
        <w:t>.</w:t>
      </w:r>
      <w:r w:rsidR="00BA14C2">
        <w:rPr>
          <w:noProof/>
        </w:rPr>
        <w:tab/>
        <w:t>16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20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Requisito Req.20.</w:t>
      </w:r>
      <w:r w:rsidRPr="00C9717A">
        <w:rPr>
          <w:noProof/>
        </w:rPr>
        <w:t>.</w:t>
      </w:r>
      <w:r w:rsidR="00BA14C2">
        <w:rPr>
          <w:noProof/>
        </w:rPr>
        <w:tab/>
        <w:t>17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21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Requisito Req.21.</w:t>
      </w:r>
      <w:r w:rsidRPr="00C9717A">
        <w:rPr>
          <w:noProof/>
        </w:rPr>
        <w:t>.</w:t>
      </w:r>
      <w:r w:rsidR="00BA14C2">
        <w:rPr>
          <w:noProof/>
        </w:rPr>
        <w:tab/>
        <w:t>17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22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Requisito Req.22.</w:t>
      </w:r>
      <w:r w:rsidR="00BA14C2">
        <w:rPr>
          <w:noProof/>
        </w:rPr>
        <w:tab/>
        <w:t>17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23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Requisito Req.23.</w:t>
      </w:r>
      <w:r w:rsidRPr="00C9717A">
        <w:rPr>
          <w:noProof/>
        </w:rPr>
        <w:t>.</w:t>
      </w:r>
      <w:r w:rsidR="00BA14C2">
        <w:rPr>
          <w:noProof/>
        </w:rPr>
        <w:tab/>
        <w:t>17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24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Requisito Req.24.</w:t>
      </w:r>
      <w:r w:rsidRPr="00C9717A">
        <w:rPr>
          <w:noProof/>
        </w:rPr>
        <w:t>.</w:t>
      </w:r>
      <w:r w:rsidR="00BA14C2">
        <w:rPr>
          <w:noProof/>
        </w:rPr>
        <w:tab/>
        <w:t>17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25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Fluxo de Eventos - Login do Administrador.</w:t>
      </w:r>
      <w:r w:rsidRPr="00C9717A">
        <w:rPr>
          <w:noProof/>
        </w:rPr>
        <w:t>.</w:t>
      </w:r>
      <w:r w:rsidR="00BA14C2">
        <w:rPr>
          <w:noProof/>
        </w:rPr>
        <w:tab/>
        <w:t>20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26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Fluxo de Eventos - Cadastro dos Pesquisadores.</w:t>
      </w:r>
      <w:r w:rsidRPr="00C9717A">
        <w:rPr>
          <w:noProof/>
        </w:rPr>
        <w:t>.</w:t>
      </w:r>
      <w:r w:rsidR="00BA14C2">
        <w:rPr>
          <w:noProof/>
        </w:rPr>
        <w:tab/>
        <w:t>21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27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Fluxo de Eventos - Editar Pesquisadores.</w:t>
      </w:r>
      <w:r w:rsidRPr="00C9717A">
        <w:rPr>
          <w:noProof/>
        </w:rPr>
        <w:t>.</w:t>
      </w:r>
      <w:r w:rsidR="00BA14C2">
        <w:rPr>
          <w:noProof/>
        </w:rPr>
        <w:tab/>
        <w:t>22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28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Fluxo de Eventos - Remover Pesquisadores.</w:t>
      </w:r>
      <w:r w:rsidRPr="00C9717A">
        <w:rPr>
          <w:noProof/>
        </w:rPr>
        <w:t>.</w:t>
      </w:r>
      <w:r w:rsidR="00BA14C2">
        <w:rPr>
          <w:noProof/>
        </w:rPr>
        <w:tab/>
        <w:t>23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29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Fluxo de Eventos - Listar Pesquisadores.</w:t>
      </w:r>
      <w:r w:rsidRPr="00C9717A">
        <w:rPr>
          <w:noProof/>
        </w:rPr>
        <w:t>.</w:t>
      </w:r>
      <w:r w:rsidR="00BA14C2">
        <w:rPr>
          <w:noProof/>
        </w:rPr>
        <w:tab/>
        <w:t>2</w:t>
      </w:r>
      <w:r w:rsidR="003B7DDC">
        <w:rPr>
          <w:noProof/>
        </w:rPr>
        <w:t>4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30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3B7DDC" w:rsidRPr="003B7DDC">
        <w:rPr>
          <w:noProof/>
        </w:rPr>
        <w:t>Gerar Relatório do Sistema (</w:t>
      </w:r>
      <w:r w:rsidR="003B7DDC">
        <w:rPr>
          <w:noProof/>
        </w:rPr>
        <w:t>Administrador</w:t>
      </w:r>
      <w:r w:rsidR="003B7DDC" w:rsidRPr="003B7DDC">
        <w:rPr>
          <w:noProof/>
        </w:rPr>
        <w:t>)</w:t>
      </w:r>
      <w:r w:rsidR="00BA14C2" w:rsidRPr="00BA14C2">
        <w:rPr>
          <w:noProof/>
        </w:rPr>
        <w:t>.</w:t>
      </w:r>
      <w:r w:rsidRPr="00C9717A">
        <w:rPr>
          <w:noProof/>
        </w:rPr>
        <w:t>.</w:t>
      </w:r>
      <w:r w:rsidR="00BA14C2">
        <w:rPr>
          <w:noProof/>
        </w:rPr>
        <w:tab/>
        <w:t>24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31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Fluxo de Eventos - Cadastro de departamento.</w:t>
      </w:r>
      <w:r w:rsidRPr="00C9717A">
        <w:rPr>
          <w:noProof/>
        </w:rPr>
        <w:t>.</w:t>
      </w:r>
      <w:r w:rsidR="00BA14C2">
        <w:rPr>
          <w:noProof/>
        </w:rPr>
        <w:tab/>
        <w:t>2</w:t>
      </w:r>
      <w:r w:rsidR="003B7DDC">
        <w:rPr>
          <w:noProof/>
        </w:rPr>
        <w:t>5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32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Fluxo de Eventos - Editar departamento.</w:t>
      </w:r>
      <w:r w:rsidRPr="00C9717A">
        <w:rPr>
          <w:noProof/>
        </w:rPr>
        <w:t>.</w:t>
      </w:r>
      <w:r w:rsidR="00BA14C2">
        <w:rPr>
          <w:noProof/>
        </w:rPr>
        <w:tab/>
        <w:t>2</w:t>
      </w:r>
      <w:r w:rsidR="003B7DDC">
        <w:rPr>
          <w:noProof/>
        </w:rPr>
        <w:t>6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33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Fluxo de Eventos - Remover departamento.</w:t>
      </w:r>
      <w:r w:rsidRPr="00C9717A">
        <w:rPr>
          <w:noProof/>
        </w:rPr>
        <w:t>.</w:t>
      </w:r>
      <w:r w:rsidR="00BA14C2">
        <w:rPr>
          <w:noProof/>
        </w:rPr>
        <w:tab/>
        <w:t>2</w:t>
      </w:r>
      <w:r w:rsidR="003B7DDC">
        <w:rPr>
          <w:noProof/>
        </w:rPr>
        <w:t>7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34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Fluxo de Eventos - Listar departamento.</w:t>
      </w:r>
      <w:r w:rsidRPr="00C9717A">
        <w:rPr>
          <w:noProof/>
        </w:rPr>
        <w:t>.</w:t>
      </w:r>
      <w:r w:rsidR="00BA14C2">
        <w:rPr>
          <w:noProof/>
        </w:rPr>
        <w:tab/>
        <w:t>2</w:t>
      </w:r>
      <w:r w:rsidR="003B7DDC">
        <w:rPr>
          <w:noProof/>
        </w:rPr>
        <w:t>7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35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Fluxo de Eventos - Login do Pesquisador.</w:t>
      </w:r>
      <w:r w:rsidRPr="00C9717A">
        <w:rPr>
          <w:noProof/>
        </w:rPr>
        <w:t>.</w:t>
      </w:r>
      <w:r>
        <w:rPr>
          <w:noProof/>
        </w:rPr>
        <w:tab/>
        <w:t>2</w:t>
      </w:r>
      <w:r w:rsidR="003B7DDC">
        <w:rPr>
          <w:noProof/>
        </w:rPr>
        <w:t>8</w:t>
      </w:r>
    </w:p>
    <w:p w:rsidR="00E168FB" w:rsidRP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36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Fluxo de Eventos - Listar Projetos.</w:t>
      </w:r>
      <w:r>
        <w:rPr>
          <w:noProof/>
        </w:rPr>
        <w:tab/>
        <w:t>2</w:t>
      </w:r>
      <w:r w:rsidR="003B7DDC">
        <w:rPr>
          <w:noProof/>
        </w:rPr>
        <w:t>9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37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Fluxo de Eventos - Cadastro de Projetos.</w:t>
      </w:r>
      <w:r w:rsidRPr="00C9717A">
        <w:rPr>
          <w:noProof/>
        </w:rPr>
        <w:t>.</w:t>
      </w:r>
      <w:r>
        <w:rPr>
          <w:noProof/>
        </w:rPr>
        <w:tab/>
      </w:r>
      <w:r w:rsidR="003B7DDC">
        <w:rPr>
          <w:noProof/>
        </w:rPr>
        <w:t>30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38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Fluxo de Eventos - Remover Projetos.</w:t>
      </w:r>
      <w:r w:rsidRPr="00C9717A">
        <w:rPr>
          <w:noProof/>
        </w:rPr>
        <w:t>.</w:t>
      </w:r>
      <w:r w:rsidR="00BA14C2">
        <w:rPr>
          <w:noProof/>
        </w:rPr>
        <w:tab/>
      </w:r>
      <w:r w:rsidR="003B7DDC">
        <w:rPr>
          <w:noProof/>
        </w:rPr>
        <w:t>31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39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Fluxo de Eventos - Editar Projetos.</w:t>
      </w:r>
      <w:r w:rsidRPr="00C9717A">
        <w:rPr>
          <w:noProof/>
        </w:rPr>
        <w:t>.</w:t>
      </w:r>
      <w:r w:rsidR="00BA14C2">
        <w:rPr>
          <w:noProof/>
        </w:rPr>
        <w:tab/>
      </w:r>
      <w:r w:rsidR="003B7DDC">
        <w:rPr>
          <w:noProof/>
        </w:rPr>
        <w:t>32</w:t>
      </w:r>
    </w:p>
    <w:p w:rsidR="003B7DDC" w:rsidRDefault="003B7DDC" w:rsidP="003B7DDC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40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Pr="003B7DDC">
        <w:rPr>
          <w:noProof/>
        </w:rPr>
        <w:t>Gerar Relatório do Sistema (Pesquisador)</w:t>
      </w:r>
      <w:r w:rsidRPr="00BA14C2">
        <w:rPr>
          <w:noProof/>
        </w:rPr>
        <w:t>.</w:t>
      </w:r>
      <w:r w:rsidRPr="00C9717A">
        <w:rPr>
          <w:noProof/>
        </w:rPr>
        <w:t>.</w:t>
      </w:r>
      <w:r>
        <w:rPr>
          <w:noProof/>
        </w:rPr>
        <w:tab/>
        <w:t>33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4</w:t>
      </w:r>
      <w:r w:rsidR="003B7DDC">
        <w:rPr>
          <w:b/>
          <w:noProof/>
        </w:rPr>
        <w:t>1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Fluxo de Eventos - Listar Equipamentos.</w:t>
      </w:r>
      <w:r w:rsidRPr="00C9717A">
        <w:rPr>
          <w:noProof/>
        </w:rPr>
        <w:t>.</w:t>
      </w:r>
      <w:r w:rsidR="00BA14C2">
        <w:rPr>
          <w:noProof/>
        </w:rPr>
        <w:tab/>
      </w:r>
      <w:r w:rsidR="003B7DDC">
        <w:rPr>
          <w:noProof/>
        </w:rPr>
        <w:t>33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4</w:t>
      </w:r>
      <w:r w:rsidR="003B7DDC">
        <w:rPr>
          <w:b/>
          <w:noProof/>
        </w:rPr>
        <w:t>2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Fluxo de Eventos - Cadastro Equipamentos.</w:t>
      </w:r>
      <w:r w:rsidRPr="00C9717A">
        <w:rPr>
          <w:noProof/>
        </w:rPr>
        <w:t>.</w:t>
      </w:r>
      <w:r w:rsidR="00BA14C2">
        <w:rPr>
          <w:noProof/>
        </w:rPr>
        <w:tab/>
        <w:t>3</w:t>
      </w:r>
      <w:r w:rsidR="003B7DDC">
        <w:rPr>
          <w:noProof/>
        </w:rPr>
        <w:t>4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4</w:t>
      </w:r>
      <w:r w:rsidR="003B7DDC">
        <w:rPr>
          <w:b/>
          <w:noProof/>
        </w:rPr>
        <w:t>3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Fluxo de Eventos - Remover Equipamentos.</w:t>
      </w:r>
      <w:r w:rsidRPr="00C9717A">
        <w:rPr>
          <w:noProof/>
        </w:rPr>
        <w:t>.</w:t>
      </w:r>
      <w:r w:rsidR="00BA14C2">
        <w:rPr>
          <w:noProof/>
        </w:rPr>
        <w:tab/>
        <w:t>3</w:t>
      </w:r>
      <w:r w:rsidR="003B7DDC">
        <w:rPr>
          <w:noProof/>
        </w:rPr>
        <w:t>5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4</w:t>
      </w:r>
      <w:r w:rsidR="003B7DDC">
        <w:rPr>
          <w:b/>
          <w:noProof/>
        </w:rPr>
        <w:t>4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Fluxo de Eventos - Editar Equipamentos.</w:t>
      </w:r>
      <w:r w:rsidRPr="00C9717A">
        <w:rPr>
          <w:noProof/>
        </w:rPr>
        <w:t>.</w:t>
      </w:r>
      <w:r w:rsidR="00BA14C2">
        <w:rPr>
          <w:noProof/>
        </w:rPr>
        <w:tab/>
        <w:t>3</w:t>
      </w:r>
      <w:r w:rsidR="003B7DDC">
        <w:rPr>
          <w:noProof/>
        </w:rPr>
        <w:t>6</w:t>
      </w:r>
    </w:p>
    <w:p w:rsidR="00E168FB" w:rsidRDefault="00E168FB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4</w:t>
      </w:r>
      <w:r w:rsidR="003B7DDC">
        <w:rPr>
          <w:b/>
          <w:noProof/>
        </w:rPr>
        <w:t>5</w:t>
      </w:r>
      <w:r w:rsidRPr="00EF14D6">
        <w:rPr>
          <w:b/>
          <w:noProof/>
        </w:rPr>
        <w:t xml:space="preserve"> -</w:t>
      </w:r>
      <w:r w:rsidRPr="00EF14D6">
        <w:rPr>
          <w:noProof/>
        </w:rPr>
        <w:t xml:space="preserve"> </w:t>
      </w:r>
      <w:r w:rsidR="00BA14C2" w:rsidRPr="00BA14C2">
        <w:rPr>
          <w:noProof/>
        </w:rPr>
        <w:t>Fluxo de Eventos - Listar Eventos.</w:t>
      </w:r>
      <w:r w:rsidRPr="00C9717A">
        <w:rPr>
          <w:noProof/>
        </w:rPr>
        <w:t>.</w:t>
      </w:r>
      <w:r w:rsidR="00BA14C2">
        <w:rPr>
          <w:noProof/>
        </w:rPr>
        <w:tab/>
        <w:t>3</w:t>
      </w:r>
      <w:r w:rsidR="003B7DDC">
        <w:rPr>
          <w:noProof/>
        </w:rPr>
        <w:t>7</w:t>
      </w:r>
    </w:p>
    <w:p w:rsidR="00E168FB" w:rsidRDefault="003B7DDC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lastRenderedPageBreak/>
        <w:t>Tabela 46</w:t>
      </w:r>
      <w:r w:rsidR="00E168FB" w:rsidRPr="00EF14D6">
        <w:rPr>
          <w:b/>
          <w:noProof/>
        </w:rPr>
        <w:t xml:space="preserve"> -</w:t>
      </w:r>
      <w:r w:rsidR="00E168FB" w:rsidRPr="00EF14D6">
        <w:rPr>
          <w:noProof/>
        </w:rPr>
        <w:t xml:space="preserve"> </w:t>
      </w:r>
      <w:r w:rsidR="00BA14C2" w:rsidRPr="00BA14C2">
        <w:rPr>
          <w:noProof/>
        </w:rPr>
        <w:t>Fluxo de Eventos - Cadastrar Eventos.</w:t>
      </w:r>
      <w:r w:rsidR="00E168FB" w:rsidRPr="00C9717A">
        <w:rPr>
          <w:noProof/>
        </w:rPr>
        <w:t>.</w:t>
      </w:r>
      <w:r w:rsidR="00BA14C2">
        <w:rPr>
          <w:noProof/>
        </w:rPr>
        <w:tab/>
        <w:t>3</w:t>
      </w:r>
      <w:r>
        <w:rPr>
          <w:noProof/>
        </w:rPr>
        <w:t>8</w:t>
      </w:r>
    </w:p>
    <w:p w:rsidR="00E168FB" w:rsidRDefault="003B7DDC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47</w:t>
      </w:r>
      <w:r w:rsidR="00E168FB" w:rsidRPr="00EF14D6">
        <w:rPr>
          <w:b/>
          <w:noProof/>
        </w:rPr>
        <w:t xml:space="preserve"> -</w:t>
      </w:r>
      <w:r w:rsidR="00E168FB" w:rsidRPr="00EF14D6">
        <w:rPr>
          <w:noProof/>
        </w:rPr>
        <w:t xml:space="preserve"> </w:t>
      </w:r>
      <w:r w:rsidR="00BA14C2" w:rsidRPr="00BA14C2">
        <w:rPr>
          <w:noProof/>
        </w:rPr>
        <w:t>Fluxo de Eventos - Remover Eventos.</w:t>
      </w:r>
      <w:r w:rsidR="00E168FB" w:rsidRPr="00C9717A">
        <w:rPr>
          <w:noProof/>
        </w:rPr>
        <w:t>.</w:t>
      </w:r>
      <w:r w:rsidR="00BA14C2">
        <w:rPr>
          <w:noProof/>
        </w:rPr>
        <w:tab/>
        <w:t>3</w:t>
      </w:r>
      <w:r>
        <w:rPr>
          <w:noProof/>
        </w:rPr>
        <w:t>9</w:t>
      </w:r>
    </w:p>
    <w:p w:rsidR="00E168FB" w:rsidRDefault="003B7DDC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48</w:t>
      </w:r>
      <w:r w:rsidR="00E168FB" w:rsidRPr="00EF14D6">
        <w:rPr>
          <w:b/>
          <w:noProof/>
        </w:rPr>
        <w:t xml:space="preserve"> -</w:t>
      </w:r>
      <w:r w:rsidR="00E168FB" w:rsidRPr="00EF14D6">
        <w:rPr>
          <w:noProof/>
        </w:rPr>
        <w:t xml:space="preserve"> </w:t>
      </w:r>
      <w:r w:rsidR="00BA14C2" w:rsidRPr="00BA14C2">
        <w:rPr>
          <w:noProof/>
        </w:rPr>
        <w:t>Fluxo de Eventos - Editar Eventos.</w:t>
      </w:r>
      <w:r w:rsidR="00E168FB" w:rsidRPr="00C9717A">
        <w:rPr>
          <w:noProof/>
        </w:rPr>
        <w:t>.</w:t>
      </w:r>
      <w:r w:rsidR="00BA14C2">
        <w:rPr>
          <w:noProof/>
        </w:rPr>
        <w:tab/>
      </w:r>
      <w:r>
        <w:rPr>
          <w:noProof/>
        </w:rPr>
        <w:t>40</w:t>
      </w:r>
    </w:p>
    <w:p w:rsidR="00E168FB" w:rsidRDefault="003B7DDC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49</w:t>
      </w:r>
      <w:r w:rsidR="00E168FB" w:rsidRPr="00EF14D6">
        <w:rPr>
          <w:b/>
          <w:noProof/>
        </w:rPr>
        <w:t xml:space="preserve"> -</w:t>
      </w:r>
      <w:r w:rsidR="00E168FB" w:rsidRPr="00EF14D6">
        <w:rPr>
          <w:noProof/>
        </w:rPr>
        <w:t xml:space="preserve"> </w:t>
      </w:r>
      <w:r w:rsidR="00BA14C2" w:rsidRPr="00BA14C2">
        <w:rPr>
          <w:noProof/>
        </w:rPr>
        <w:t>Rastreabilidade: Requisitos Funcionais em Casos de Uso.</w:t>
      </w:r>
      <w:r w:rsidR="00E168FB" w:rsidRPr="00C9717A">
        <w:rPr>
          <w:noProof/>
        </w:rPr>
        <w:t>.</w:t>
      </w:r>
      <w:r w:rsidR="00BA14C2">
        <w:rPr>
          <w:noProof/>
        </w:rPr>
        <w:tab/>
        <w:t>4</w:t>
      </w:r>
      <w:r>
        <w:rPr>
          <w:noProof/>
        </w:rPr>
        <w:t>7</w:t>
      </w:r>
    </w:p>
    <w:p w:rsidR="00E168FB" w:rsidRDefault="003B7DDC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50</w:t>
      </w:r>
      <w:r w:rsidR="00E168FB" w:rsidRPr="00EF14D6">
        <w:rPr>
          <w:b/>
          <w:noProof/>
        </w:rPr>
        <w:t xml:space="preserve"> -</w:t>
      </w:r>
      <w:r w:rsidR="00E168FB" w:rsidRPr="00EF14D6">
        <w:rPr>
          <w:noProof/>
        </w:rPr>
        <w:t xml:space="preserve"> </w:t>
      </w:r>
      <w:r w:rsidR="00BA14C2" w:rsidRPr="00BA14C2">
        <w:rPr>
          <w:noProof/>
        </w:rPr>
        <w:t>Rastreabilidade: Casos de Uso em Classes.</w:t>
      </w:r>
      <w:r w:rsidR="00E168FB" w:rsidRPr="00C9717A">
        <w:rPr>
          <w:noProof/>
        </w:rPr>
        <w:t>.</w:t>
      </w:r>
      <w:r w:rsidR="00BA14C2">
        <w:rPr>
          <w:noProof/>
        </w:rPr>
        <w:tab/>
        <w:t>4</w:t>
      </w:r>
      <w:r>
        <w:rPr>
          <w:noProof/>
        </w:rPr>
        <w:t>7</w:t>
      </w:r>
    </w:p>
    <w:p w:rsidR="00E168FB" w:rsidRDefault="003B7DDC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51</w:t>
      </w:r>
      <w:r w:rsidR="00E168FB" w:rsidRPr="00EF14D6">
        <w:rPr>
          <w:b/>
          <w:noProof/>
        </w:rPr>
        <w:t xml:space="preserve"> -</w:t>
      </w:r>
      <w:r w:rsidR="00E168FB" w:rsidRPr="00EF14D6">
        <w:rPr>
          <w:noProof/>
        </w:rPr>
        <w:t xml:space="preserve"> </w:t>
      </w:r>
      <w:r w:rsidR="00BA14C2" w:rsidRPr="00BA14C2">
        <w:rPr>
          <w:noProof/>
        </w:rPr>
        <w:t>Rastreabilidade: Classes em Pacotes.</w:t>
      </w:r>
      <w:r w:rsidR="00E168FB" w:rsidRPr="00C9717A">
        <w:rPr>
          <w:noProof/>
        </w:rPr>
        <w:t>.</w:t>
      </w:r>
      <w:r w:rsidR="00BA14C2">
        <w:rPr>
          <w:noProof/>
        </w:rPr>
        <w:tab/>
        <w:t>4</w:t>
      </w:r>
      <w:r>
        <w:rPr>
          <w:noProof/>
        </w:rPr>
        <w:t>7</w:t>
      </w:r>
    </w:p>
    <w:p w:rsidR="00E168FB" w:rsidRDefault="003B7DDC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52</w:t>
      </w:r>
      <w:r w:rsidR="00E168FB" w:rsidRPr="00EF14D6">
        <w:rPr>
          <w:b/>
          <w:noProof/>
        </w:rPr>
        <w:t xml:space="preserve"> -</w:t>
      </w:r>
      <w:r w:rsidR="00E168FB" w:rsidRPr="00EF14D6">
        <w:rPr>
          <w:noProof/>
        </w:rPr>
        <w:t xml:space="preserve"> </w:t>
      </w:r>
      <w:r w:rsidR="00BA14C2" w:rsidRPr="00BA14C2">
        <w:rPr>
          <w:noProof/>
        </w:rPr>
        <w:t>Métricas.</w:t>
      </w:r>
      <w:r w:rsidR="00BA14C2">
        <w:rPr>
          <w:noProof/>
        </w:rPr>
        <w:tab/>
        <w:t>4</w:t>
      </w:r>
      <w:r>
        <w:rPr>
          <w:noProof/>
        </w:rPr>
        <w:t>8</w:t>
      </w:r>
    </w:p>
    <w:p w:rsidR="00E168FB" w:rsidRDefault="003B7DDC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53</w:t>
      </w:r>
      <w:r w:rsidR="00E168FB" w:rsidRPr="00EF14D6">
        <w:rPr>
          <w:b/>
          <w:noProof/>
        </w:rPr>
        <w:t xml:space="preserve"> -</w:t>
      </w:r>
      <w:r w:rsidR="00E168FB" w:rsidRPr="00EF14D6">
        <w:rPr>
          <w:noProof/>
        </w:rPr>
        <w:t xml:space="preserve"> </w:t>
      </w:r>
      <w:r w:rsidR="00BA14C2" w:rsidRPr="00BA14C2">
        <w:rPr>
          <w:noProof/>
        </w:rPr>
        <w:t>Lançamento das Horas.</w:t>
      </w:r>
      <w:r w:rsidR="00E168FB" w:rsidRPr="00C9717A">
        <w:rPr>
          <w:noProof/>
        </w:rPr>
        <w:t>.</w:t>
      </w:r>
      <w:r w:rsidR="00BA14C2">
        <w:rPr>
          <w:noProof/>
        </w:rPr>
        <w:tab/>
        <w:t>4</w:t>
      </w:r>
      <w:r>
        <w:rPr>
          <w:noProof/>
        </w:rPr>
        <w:t>8</w:t>
      </w:r>
    </w:p>
    <w:p w:rsidR="00E168FB" w:rsidRDefault="003B7DDC" w:rsidP="00E168F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Tabela 54</w:t>
      </w:r>
      <w:r w:rsidR="00E168FB" w:rsidRPr="00EF14D6">
        <w:rPr>
          <w:b/>
          <w:noProof/>
        </w:rPr>
        <w:t xml:space="preserve"> -</w:t>
      </w:r>
      <w:r w:rsidR="00E168FB" w:rsidRPr="00EF14D6">
        <w:rPr>
          <w:noProof/>
        </w:rPr>
        <w:t xml:space="preserve"> </w:t>
      </w:r>
      <w:r w:rsidR="00BA14C2" w:rsidRPr="00BA14C2">
        <w:rPr>
          <w:noProof/>
        </w:rPr>
        <w:t>Dicionário da EAP.</w:t>
      </w:r>
      <w:r w:rsidR="00E168FB" w:rsidRPr="00C9717A">
        <w:rPr>
          <w:noProof/>
        </w:rPr>
        <w:t>.</w:t>
      </w:r>
      <w:r w:rsidR="00BA14C2">
        <w:rPr>
          <w:noProof/>
        </w:rPr>
        <w:tab/>
      </w:r>
      <w:r>
        <w:rPr>
          <w:noProof/>
        </w:rPr>
        <w:t>52</w:t>
      </w:r>
    </w:p>
    <w:p w:rsidR="00E168FB" w:rsidRDefault="00E168FB" w:rsidP="00E168FB">
      <w:pPr>
        <w:rPr>
          <w:rFonts w:eastAsiaTheme="minorEastAsia"/>
        </w:rPr>
      </w:pPr>
    </w:p>
    <w:p w:rsidR="00E168FB" w:rsidRDefault="00E168FB" w:rsidP="00E168FB">
      <w:pPr>
        <w:rPr>
          <w:rFonts w:eastAsiaTheme="minorEastAsia"/>
        </w:rPr>
      </w:pPr>
    </w:p>
    <w:p w:rsidR="00E168FB" w:rsidRDefault="00E168FB" w:rsidP="00E168FB">
      <w:pPr>
        <w:rPr>
          <w:rFonts w:eastAsiaTheme="minorEastAsia"/>
        </w:rPr>
      </w:pPr>
    </w:p>
    <w:p w:rsidR="00E168FB" w:rsidRDefault="00E168FB" w:rsidP="00E168FB">
      <w:pPr>
        <w:rPr>
          <w:rFonts w:eastAsiaTheme="minorEastAsia"/>
        </w:rPr>
      </w:pPr>
    </w:p>
    <w:p w:rsidR="009F0B8C" w:rsidRPr="002A7A95" w:rsidRDefault="009F0B8C" w:rsidP="002A7A95">
      <w:pPr>
        <w:rPr>
          <w:rFonts w:eastAsiaTheme="minorEastAsia"/>
        </w:rPr>
      </w:pPr>
    </w:p>
    <w:p w:rsidR="002A7A95" w:rsidRPr="002A7A95" w:rsidRDefault="002A7A95" w:rsidP="002A7A95">
      <w:pPr>
        <w:rPr>
          <w:rFonts w:eastAsiaTheme="minorEastAsia"/>
        </w:rPr>
      </w:pPr>
    </w:p>
    <w:p w:rsidR="005D1BC7" w:rsidRPr="005D1BC7" w:rsidRDefault="005D1BC7" w:rsidP="005D1BC7">
      <w:pPr>
        <w:rPr>
          <w:rFonts w:eastAsiaTheme="minorEastAsia"/>
        </w:rPr>
      </w:pPr>
    </w:p>
    <w:p w:rsidR="00F17B9D" w:rsidRPr="00F17B9D" w:rsidRDefault="00F17B9D" w:rsidP="00F17B9D">
      <w:pPr>
        <w:rPr>
          <w:rFonts w:eastAsiaTheme="minorEastAsia"/>
        </w:rPr>
      </w:pPr>
    </w:p>
    <w:p w:rsidR="00A37F6F" w:rsidRDefault="007A482D" w:rsidP="00532B20">
      <w:pPr>
        <w:pStyle w:val="ndicedeilustraes"/>
        <w:tabs>
          <w:tab w:val="right" w:leader="dot" w:pos="10790"/>
        </w:tabs>
        <w:rPr>
          <w:noProof/>
        </w:rPr>
      </w:pPr>
      <w:r>
        <w:fldChar w:fldCharType="begin"/>
      </w:r>
      <w:r w:rsidR="0009003B">
        <w:instrText xml:space="preserve"> TOC \c "TABELA" </w:instrText>
      </w:r>
      <w:r>
        <w:fldChar w:fldCharType="separate"/>
      </w:r>
    </w:p>
    <w:p w:rsidR="00A37F6F" w:rsidRPr="00A37F6F" w:rsidRDefault="00A37F6F" w:rsidP="00A37F6F"/>
    <w:p w:rsidR="00321857" w:rsidRDefault="00321857" w:rsidP="00321857">
      <w:pPr>
        <w:rPr>
          <w:rFonts w:eastAsiaTheme="minorEastAsia"/>
        </w:rPr>
      </w:pPr>
    </w:p>
    <w:p w:rsidR="00321857" w:rsidRDefault="00321857" w:rsidP="00321857">
      <w:pPr>
        <w:rPr>
          <w:rFonts w:eastAsiaTheme="minorEastAsia"/>
        </w:rPr>
      </w:pPr>
    </w:p>
    <w:p w:rsidR="00321857" w:rsidRDefault="00321857" w:rsidP="00321857">
      <w:pPr>
        <w:rPr>
          <w:rFonts w:eastAsiaTheme="minorEastAsia"/>
        </w:rPr>
      </w:pPr>
    </w:p>
    <w:p w:rsidR="00321857" w:rsidRDefault="00321857" w:rsidP="00321857">
      <w:pPr>
        <w:rPr>
          <w:rFonts w:eastAsiaTheme="minorEastAsia"/>
        </w:rPr>
      </w:pPr>
    </w:p>
    <w:p w:rsidR="00321857" w:rsidRPr="00321857" w:rsidRDefault="00321857" w:rsidP="00321857">
      <w:pPr>
        <w:rPr>
          <w:rFonts w:eastAsiaTheme="minorEastAsia"/>
        </w:rPr>
      </w:pPr>
    </w:p>
    <w:p w:rsidR="0009003B" w:rsidRDefault="007A482D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:rsidR="0009003B" w:rsidRDefault="0009003B">
      <w:pPr>
        <w:pStyle w:val="Ttulo1"/>
      </w:pPr>
      <w:bookmarkStart w:id="4" w:name="_Toc490863900"/>
      <w:r>
        <w:lastRenderedPageBreak/>
        <w:t>Introdução</w:t>
      </w:r>
      <w:bookmarkEnd w:id="4"/>
      <w:r>
        <w:t xml:space="preserve"> </w:t>
      </w:r>
    </w:p>
    <w:p w:rsidR="0009003B" w:rsidRDefault="0009003B">
      <w:pPr>
        <w:pStyle w:val="Ttulo2"/>
        <w:rPr>
          <w:color w:val="000000"/>
        </w:rPr>
      </w:pPr>
      <w:bookmarkStart w:id="5" w:name="_Toc490863901"/>
      <w:r>
        <w:t xml:space="preserve">Definições, Acrônimos e </w:t>
      </w:r>
      <w:proofErr w:type="gramStart"/>
      <w:r>
        <w:t>Abreviaturas</w:t>
      </w:r>
      <w:bookmarkEnd w:id="5"/>
      <w:proofErr w:type="gramEnd"/>
    </w:p>
    <w:p w:rsidR="005F26CD" w:rsidRDefault="00A27FD9" w:rsidP="009B64DB">
      <w:pPr>
        <w:pStyle w:val="Comment"/>
        <w:jc w:val="both"/>
        <w:rPr>
          <w:rFonts w:ascii="Arial" w:hAnsi="Arial" w:cs="Arial"/>
          <w:i w:val="0"/>
          <w:color w:val="222222"/>
          <w:shd w:val="clear" w:color="auto" w:fill="FFFFFF"/>
        </w:rPr>
      </w:pPr>
      <w:bookmarkStart w:id="6" w:name="_Ref208915676"/>
      <w:r>
        <w:rPr>
          <w:rFonts w:ascii="Arial" w:hAnsi="Arial" w:cs="Arial"/>
          <w:b/>
          <w:i w:val="0"/>
          <w:color w:val="000000"/>
        </w:rPr>
        <w:t>CRUD</w:t>
      </w:r>
      <w:r w:rsidR="005F26CD">
        <w:rPr>
          <w:rFonts w:ascii="Arial" w:hAnsi="Arial" w:cs="Arial"/>
          <w:b/>
          <w:i w:val="0"/>
          <w:color w:val="000000"/>
        </w:rPr>
        <w:t xml:space="preserve"> </w:t>
      </w:r>
      <w:r w:rsidR="00194999">
        <w:rPr>
          <w:rFonts w:ascii="Arial" w:hAnsi="Arial" w:cs="Arial"/>
          <w:b/>
          <w:i w:val="0"/>
          <w:color w:val="000000"/>
        </w:rPr>
        <w:t>-</w:t>
      </w:r>
      <w:r w:rsidR="005F26CD">
        <w:rPr>
          <w:rFonts w:ascii="Arial" w:hAnsi="Arial" w:cs="Arial"/>
          <w:b/>
          <w:i w:val="0"/>
          <w:color w:val="000000"/>
        </w:rPr>
        <w:t xml:space="preserve"> </w:t>
      </w:r>
      <w:r w:rsidR="00A61DE3">
        <w:rPr>
          <w:rFonts w:ascii="Arial" w:hAnsi="Arial" w:cs="Arial"/>
          <w:i w:val="0"/>
          <w:color w:val="222222"/>
          <w:shd w:val="clear" w:color="auto" w:fill="FFFFFF"/>
        </w:rPr>
        <w:t>(acrô</w:t>
      </w:r>
      <w:r w:rsidRPr="00A27FD9">
        <w:rPr>
          <w:rFonts w:ascii="Arial" w:hAnsi="Arial" w:cs="Arial"/>
          <w:i w:val="0"/>
          <w:color w:val="222222"/>
          <w:shd w:val="clear" w:color="auto" w:fill="FFFFFF"/>
        </w:rPr>
        <w:t xml:space="preserve">nimo de </w:t>
      </w:r>
      <w:proofErr w:type="spellStart"/>
      <w:r w:rsidRPr="00A27FD9">
        <w:rPr>
          <w:rFonts w:ascii="Arial" w:hAnsi="Arial" w:cs="Arial"/>
          <w:i w:val="0"/>
          <w:color w:val="222222"/>
          <w:shd w:val="clear" w:color="auto" w:fill="FFFFFF"/>
        </w:rPr>
        <w:t>Create</w:t>
      </w:r>
      <w:proofErr w:type="spellEnd"/>
      <w:r w:rsidRPr="00A27FD9">
        <w:rPr>
          <w:rFonts w:ascii="Arial" w:hAnsi="Arial" w:cs="Arial"/>
          <w:i w:val="0"/>
          <w:color w:val="222222"/>
          <w:shd w:val="clear" w:color="auto" w:fill="FFFFFF"/>
        </w:rPr>
        <w:t xml:space="preserve">, </w:t>
      </w:r>
      <w:proofErr w:type="spellStart"/>
      <w:r w:rsidRPr="00A27FD9">
        <w:rPr>
          <w:rFonts w:ascii="Arial" w:hAnsi="Arial" w:cs="Arial"/>
          <w:i w:val="0"/>
          <w:color w:val="222222"/>
          <w:shd w:val="clear" w:color="auto" w:fill="FFFFFF"/>
        </w:rPr>
        <w:t>Read</w:t>
      </w:r>
      <w:proofErr w:type="spellEnd"/>
      <w:r w:rsidRPr="00A27FD9">
        <w:rPr>
          <w:rFonts w:ascii="Arial" w:hAnsi="Arial" w:cs="Arial"/>
          <w:i w:val="0"/>
          <w:color w:val="222222"/>
          <w:shd w:val="clear" w:color="auto" w:fill="FFFFFF"/>
        </w:rPr>
        <w:t xml:space="preserve">, Update e Delete na língua Inglesa) para as quatro </w:t>
      </w:r>
      <w:proofErr w:type="gramStart"/>
      <w:r w:rsidRPr="00A27FD9">
        <w:rPr>
          <w:rFonts w:ascii="Arial" w:hAnsi="Arial" w:cs="Arial"/>
          <w:i w:val="0"/>
          <w:color w:val="222222"/>
          <w:shd w:val="clear" w:color="auto" w:fill="FFFFFF"/>
        </w:rPr>
        <w:t>operações básicas utilizadas em bases de dados relacionais ou em interface para utilizadores para criação, consulta</w:t>
      </w:r>
      <w:proofErr w:type="gramEnd"/>
      <w:r w:rsidRPr="00A27FD9">
        <w:rPr>
          <w:rFonts w:ascii="Arial" w:hAnsi="Arial" w:cs="Arial"/>
          <w:i w:val="0"/>
          <w:color w:val="222222"/>
          <w:shd w:val="clear" w:color="auto" w:fill="FFFFFF"/>
        </w:rPr>
        <w:t>, atualização e destruição de dados.</w:t>
      </w:r>
    </w:p>
    <w:p w:rsidR="001C4C65" w:rsidRDefault="001C4C65" w:rsidP="009B64DB">
      <w:pPr>
        <w:pStyle w:val="Comment"/>
        <w:jc w:val="both"/>
        <w:rPr>
          <w:rFonts w:ascii="Arial" w:hAnsi="Arial" w:cs="Arial"/>
          <w:i w:val="0"/>
          <w:color w:val="222222"/>
          <w:shd w:val="clear" w:color="auto" w:fill="FFFFFF"/>
        </w:rPr>
      </w:pPr>
    </w:p>
    <w:p w:rsidR="001C4C65" w:rsidRDefault="001C4C65" w:rsidP="001C4C65">
      <w:pPr>
        <w:pStyle w:val="Comment"/>
        <w:jc w:val="both"/>
        <w:rPr>
          <w:rFonts w:ascii="Arial" w:hAnsi="Arial" w:cs="Arial"/>
          <w:i w:val="0"/>
          <w:color w:val="222222"/>
          <w:shd w:val="clear" w:color="auto" w:fill="FFFFFF"/>
        </w:rPr>
      </w:pPr>
      <w:r>
        <w:rPr>
          <w:rFonts w:ascii="Arial" w:hAnsi="Arial" w:cs="Arial"/>
          <w:b/>
          <w:i w:val="0"/>
          <w:color w:val="000000"/>
        </w:rPr>
        <w:t xml:space="preserve">EAP - </w:t>
      </w:r>
      <w:r w:rsidRPr="001C4C65">
        <w:rPr>
          <w:rFonts w:ascii="Arial" w:hAnsi="Arial" w:cs="Arial"/>
          <w:b/>
          <w:bCs/>
          <w:i w:val="0"/>
          <w:color w:val="222222"/>
          <w:szCs w:val="24"/>
          <w:shd w:val="clear" w:color="auto" w:fill="FFFFFF"/>
        </w:rPr>
        <w:t>Estrutura Analítica de Projetos</w:t>
      </w:r>
      <w:r w:rsidRPr="001C4C65">
        <w:rPr>
          <w:rFonts w:ascii="Arial" w:hAnsi="Arial" w:cs="Arial"/>
          <w:i w:val="0"/>
          <w:color w:val="222222"/>
          <w:szCs w:val="24"/>
          <w:shd w:val="clear" w:color="auto" w:fill="FFFFFF"/>
        </w:rPr>
        <w:t> (</w:t>
      </w:r>
      <w:r w:rsidRPr="001C4C65">
        <w:rPr>
          <w:rFonts w:ascii="Arial" w:hAnsi="Arial" w:cs="Arial"/>
          <w:b/>
          <w:bCs/>
          <w:i w:val="0"/>
          <w:color w:val="222222"/>
          <w:szCs w:val="24"/>
          <w:shd w:val="clear" w:color="auto" w:fill="FFFFFF"/>
        </w:rPr>
        <w:t>EAP</w:t>
      </w:r>
      <w:r w:rsidRPr="001C4C65">
        <w:rPr>
          <w:rFonts w:ascii="Arial" w:hAnsi="Arial" w:cs="Arial"/>
          <w:i w:val="0"/>
          <w:color w:val="222222"/>
          <w:szCs w:val="24"/>
          <w:shd w:val="clear" w:color="auto" w:fill="FFFFFF"/>
        </w:rPr>
        <w:t>), do Inglês, </w:t>
      </w:r>
      <w:proofErr w:type="spellStart"/>
      <w:r w:rsidRPr="00216A9A">
        <w:rPr>
          <w:rFonts w:ascii="Arial" w:hAnsi="Arial" w:cs="Arial"/>
          <w:b/>
          <w:bCs/>
          <w:color w:val="222222"/>
          <w:szCs w:val="24"/>
          <w:shd w:val="clear" w:color="auto" w:fill="FFFFFF"/>
        </w:rPr>
        <w:t>Work</w:t>
      </w:r>
      <w:proofErr w:type="spellEnd"/>
      <w:r w:rsidRPr="00216A9A">
        <w:rPr>
          <w:rFonts w:ascii="Arial" w:hAnsi="Arial" w:cs="Arial"/>
          <w:b/>
          <w:bCs/>
          <w:color w:val="222222"/>
          <w:szCs w:val="24"/>
          <w:shd w:val="clear" w:color="auto" w:fill="FFFFFF"/>
        </w:rPr>
        <w:t xml:space="preserve"> </w:t>
      </w:r>
      <w:proofErr w:type="spellStart"/>
      <w:r w:rsidR="00216A9A" w:rsidRPr="00216A9A">
        <w:rPr>
          <w:rFonts w:ascii="Arial" w:hAnsi="Arial" w:cs="Arial"/>
          <w:b/>
          <w:bCs/>
          <w:color w:val="222222"/>
          <w:szCs w:val="24"/>
          <w:shd w:val="clear" w:color="auto" w:fill="FFFFFF"/>
        </w:rPr>
        <w:t>B</w:t>
      </w:r>
      <w:r w:rsidRPr="00216A9A">
        <w:rPr>
          <w:rFonts w:ascii="Arial" w:hAnsi="Arial" w:cs="Arial"/>
          <w:b/>
          <w:bCs/>
          <w:color w:val="222222"/>
          <w:szCs w:val="24"/>
          <w:shd w:val="clear" w:color="auto" w:fill="FFFFFF"/>
        </w:rPr>
        <w:t>reakdown</w:t>
      </w:r>
      <w:proofErr w:type="spellEnd"/>
      <w:r w:rsidRPr="00216A9A">
        <w:rPr>
          <w:rFonts w:ascii="Arial" w:hAnsi="Arial" w:cs="Arial"/>
          <w:b/>
          <w:bCs/>
          <w:color w:val="222222"/>
          <w:szCs w:val="24"/>
          <w:shd w:val="clear" w:color="auto" w:fill="FFFFFF"/>
        </w:rPr>
        <w:t xml:space="preserve"> </w:t>
      </w:r>
      <w:proofErr w:type="spellStart"/>
      <w:r w:rsidR="00216A9A" w:rsidRPr="00216A9A">
        <w:rPr>
          <w:rFonts w:ascii="Arial" w:hAnsi="Arial" w:cs="Arial"/>
          <w:b/>
          <w:bCs/>
          <w:color w:val="222222"/>
          <w:szCs w:val="24"/>
          <w:shd w:val="clear" w:color="auto" w:fill="FFFFFF"/>
        </w:rPr>
        <w:t>S</w:t>
      </w:r>
      <w:r w:rsidRPr="00216A9A">
        <w:rPr>
          <w:rFonts w:ascii="Arial" w:hAnsi="Arial" w:cs="Arial"/>
          <w:b/>
          <w:bCs/>
          <w:color w:val="222222"/>
          <w:szCs w:val="24"/>
          <w:shd w:val="clear" w:color="auto" w:fill="FFFFFF"/>
        </w:rPr>
        <w:t>tructure</w:t>
      </w:r>
      <w:proofErr w:type="spellEnd"/>
      <w:r w:rsidRPr="001C4C65">
        <w:rPr>
          <w:rFonts w:ascii="Arial" w:hAnsi="Arial" w:cs="Arial"/>
          <w:i w:val="0"/>
          <w:color w:val="222222"/>
          <w:szCs w:val="24"/>
          <w:shd w:val="clear" w:color="auto" w:fill="FFFFFF"/>
        </w:rPr>
        <w:t> (</w:t>
      </w:r>
      <w:r w:rsidRPr="001C4C65">
        <w:rPr>
          <w:rFonts w:ascii="Arial" w:hAnsi="Arial" w:cs="Arial"/>
          <w:b/>
          <w:bCs/>
          <w:i w:val="0"/>
          <w:color w:val="222222"/>
          <w:szCs w:val="24"/>
          <w:shd w:val="clear" w:color="auto" w:fill="FFFFFF"/>
        </w:rPr>
        <w:t>WBS</w:t>
      </w:r>
      <w:r w:rsidRPr="001C4C65">
        <w:rPr>
          <w:rFonts w:ascii="Arial" w:hAnsi="Arial" w:cs="Arial"/>
          <w:i w:val="0"/>
          <w:color w:val="222222"/>
          <w:szCs w:val="24"/>
          <w:shd w:val="clear" w:color="auto" w:fill="FFFFFF"/>
        </w:rPr>
        <w:t xml:space="preserve">) é um processo de subdivisão das entregas e do trabalho do projeto em componentes menores e mais facilmente gerenciáveis. É estruturada em árvore exaustiva, hierárquica (de mais geral para mais específica) orientada às entregas, fases de ciclo de vida ou por </w:t>
      </w:r>
      <w:r w:rsidR="00216A9A" w:rsidRPr="001C4C65">
        <w:rPr>
          <w:rFonts w:ascii="Arial" w:hAnsi="Arial" w:cs="Arial"/>
          <w:i w:val="0"/>
          <w:color w:val="222222"/>
          <w:szCs w:val="24"/>
          <w:shd w:val="clear" w:color="auto" w:fill="FFFFFF"/>
        </w:rPr>
        <w:t>subprojetos</w:t>
      </w:r>
      <w:r w:rsidRPr="001C4C65">
        <w:rPr>
          <w:rFonts w:ascii="Arial" w:hAnsi="Arial" w:cs="Arial"/>
          <w:i w:val="0"/>
          <w:color w:val="222222"/>
          <w:szCs w:val="24"/>
          <w:shd w:val="clear" w:color="auto" w:fill="FFFFFF"/>
        </w:rPr>
        <w:t xml:space="preserve"> que precisam ser feitas para completar um projeto.</w:t>
      </w:r>
      <w:r>
        <w:rPr>
          <w:rFonts w:ascii="Arial" w:hAnsi="Arial" w:cs="Arial"/>
          <w:i w:val="0"/>
          <w:color w:val="222222"/>
          <w:shd w:val="clear" w:color="auto" w:fill="FFFFFF"/>
        </w:rPr>
        <w:t xml:space="preserve"> </w:t>
      </w:r>
    </w:p>
    <w:p w:rsidR="001C4C65" w:rsidRDefault="001C4C65" w:rsidP="009B64DB">
      <w:pPr>
        <w:pStyle w:val="Comment"/>
        <w:jc w:val="both"/>
        <w:rPr>
          <w:rFonts w:ascii="Arial" w:hAnsi="Arial" w:cs="Arial"/>
          <w:i w:val="0"/>
          <w:color w:val="222222"/>
          <w:shd w:val="clear" w:color="auto" w:fill="FFFFFF"/>
        </w:rPr>
      </w:pPr>
    </w:p>
    <w:p w:rsidR="001C4C65" w:rsidRDefault="001C4C65" w:rsidP="009B64DB">
      <w:pPr>
        <w:pStyle w:val="Comment"/>
        <w:jc w:val="both"/>
        <w:rPr>
          <w:rFonts w:ascii="Arial" w:hAnsi="Arial" w:cs="Arial"/>
          <w:i w:val="0"/>
          <w:color w:val="222222"/>
          <w:shd w:val="clear" w:color="auto" w:fill="FFFFFF"/>
        </w:rPr>
      </w:pPr>
    </w:p>
    <w:p w:rsidR="001C4C65" w:rsidRPr="00A27FD9" w:rsidRDefault="001C4C65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</w:p>
    <w:p w:rsidR="0009003B" w:rsidRDefault="0009003B">
      <w:pPr>
        <w:pStyle w:val="Ttulo1"/>
      </w:pPr>
      <w:bookmarkStart w:id="7" w:name="_Toc490863902"/>
      <w:bookmarkEnd w:id="6"/>
      <w:r>
        <w:lastRenderedPageBreak/>
        <w:t>Visão geral</w:t>
      </w:r>
      <w:bookmarkEnd w:id="7"/>
    </w:p>
    <w:p w:rsidR="0009003B" w:rsidRDefault="0009003B">
      <w:pPr>
        <w:pStyle w:val="Ttulo2"/>
      </w:pPr>
      <w:bookmarkStart w:id="8" w:name="_Toc490863903"/>
      <w:r>
        <w:t>Introdução</w:t>
      </w:r>
      <w:bookmarkEnd w:id="8"/>
    </w:p>
    <w:p w:rsidR="00150562" w:rsidRDefault="00654426">
      <w:pPr>
        <w:ind w:firstLine="708"/>
        <w:jc w:val="both"/>
        <w:rPr>
          <w:color w:val="000000" w:themeColor="text1"/>
          <w:szCs w:val="24"/>
        </w:rPr>
      </w:pPr>
      <w:r w:rsidRPr="00654426">
        <w:rPr>
          <w:color w:val="000000" w:themeColor="text1"/>
          <w:szCs w:val="24"/>
        </w:rPr>
        <w:t xml:space="preserve">O ICT </w:t>
      </w:r>
      <w:proofErr w:type="spellStart"/>
      <w:r w:rsidRPr="00654426">
        <w:rPr>
          <w:color w:val="000000" w:themeColor="text1"/>
          <w:szCs w:val="24"/>
        </w:rPr>
        <w:t>Lab</w:t>
      </w:r>
      <w:proofErr w:type="spellEnd"/>
      <w:r w:rsidRPr="00654426">
        <w:rPr>
          <w:color w:val="000000" w:themeColor="text1"/>
          <w:szCs w:val="24"/>
        </w:rPr>
        <w:t xml:space="preserve"> foi criado em 2013 para realizar pesquisas convergentes em tecnologias da informação e comunicações. O primeiro projeto do laboratório foi </w:t>
      </w:r>
      <w:proofErr w:type="gramStart"/>
      <w:r w:rsidRPr="00654426">
        <w:rPr>
          <w:color w:val="000000" w:themeColor="text1"/>
          <w:szCs w:val="24"/>
        </w:rPr>
        <w:t>a</w:t>
      </w:r>
      <w:proofErr w:type="gramEnd"/>
      <w:r w:rsidRPr="00654426">
        <w:rPr>
          <w:color w:val="000000" w:themeColor="text1"/>
          <w:szCs w:val="24"/>
        </w:rPr>
        <w:t xml:space="preserve"> arquitetura convergente de informação </w:t>
      </w:r>
      <w:proofErr w:type="spellStart"/>
      <w:r w:rsidR="00216A9A" w:rsidRPr="00654426">
        <w:rPr>
          <w:color w:val="000000" w:themeColor="text1"/>
          <w:szCs w:val="24"/>
        </w:rPr>
        <w:t>Novagenesis</w:t>
      </w:r>
      <w:proofErr w:type="spellEnd"/>
      <w:r w:rsidR="00D775CA">
        <w:rPr>
          <w:color w:val="000000" w:themeColor="text1"/>
          <w:szCs w:val="24"/>
        </w:rPr>
        <w:t>,</w:t>
      </w:r>
      <w:r w:rsidRPr="00654426">
        <w:rPr>
          <w:color w:val="000000" w:themeColor="text1"/>
          <w:szCs w:val="24"/>
        </w:rPr>
        <w:t xml:space="preserve"> que é uma iniciativa de </w:t>
      </w:r>
      <w:r w:rsidRPr="00D775CA">
        <w:rPr>
          <w:i/>
          <w:color w:val="000000" w:themeColor="text1"/>
          <w:szCs w:val="24"/>
        </w:rPr>
        <w:t xml:space="preserve">future internet </w:t>
      </w:r>
      <w:r w:rsidRPr="00654426">
        <w:rPr>
          <w:color w:val="000000" w:themeColor="text1"/>
          <w:szCs w:val="24"/>
        </w:rPr>
        <w:t>desenhada do zero</w:t>
      </w:r>
      <w:r w:rsidR="00D775CA">
        <w:rPr>
          <w:color w:val="000000" w:themeColor="text1"/>
          <w:szCs w:val="24"/>
        </w:rPr>
        <w:t>,</w:t>
      </w:r>
      <w:r w:rsidRPr="00654426">
        <w:rPr>
          <w:color w:val="000000" w:themeColor="text1"/>
          <w:szCs w:val="24"/>
        </w:rPr>
        <w:t xml:space="preserve"> combinando ingredientes chaves para novas abordagens, tais como: Internet das coisas, virtualização, funções virtuais de rede, redes centradas em conteúdo, redes centradas em serviços, arquiteturas orientadas a serviços, infraestruturas cibernéticas, de</w:t>
      </w:r>
      <w:r w:rsidR="00D775CA">
        <w:rPr>
          <w:color w:val="000000" w:themeColor="text1"/>
          <w:szCs w:val="24"/>
        </w:rPr>
        <w:t>ntre outros. </w:t>
      </w:r>
      <w:r w:rsidR="00D775CA">
        <w:rPr>
          <w:color w:val="000000" w:themeColor="text1"/>
          <w:szCs w:val="24"/>
        </w:rPr>
        <w:br/>
        <w:t xml:space="preserve">Mais recentemente </w:t>
      </w:r>
      <w:r w:rsidRPr="00654426">
        <w:rPr>
          <w:color w:val="000000" w:themeColor="text1"/>
          <w:szCs w:val="24"/>
        </w:rPr>
        <w:t xml:space="preserve">o laboratório expandiu seus horizontes ao incorporar estudos em outras arquiteturas de Internet do futuro, tais como </w:t>
      </w:r>
      <w:r w:rsidRPr="00D775CA">
        <w:rPr>
          <w:i/>
          <w:color w:val="000000" w:themeColor="text1"/>
          <w:szCs w:val="24"/>
        </w:rPr>
        <w:t>XIA</w:t>
      </w:r>
      <w:r w:rsidRPr="00654426">
        <w:rPr>
          <w:color w:val="000000" w:themeColor="text1"/>
          <w:szCs w:val="24"/>
        </w:rPr>
        <w:t xml:space="preserve">, </w:t>
      </w:r>
      <w:r w:rsidRPr="00D775CA">
        <w:rPr>
          <w:i/>
          <w:color w:val="000000" w:themeColor="text1"/>
          <w:szCs w:val="24"/>
        </w:rPr>
        <w:t>RINA</w:t>
      </w:r>
      <w:r w:rsidRPr="00654426">
        <w:rPr>
          <w:color w:val="000000" w:themeColor="text1"/>
          <w:szCs w:val="24"/>
        </w:rPr>
        <w:t>, etc. Também, foram inseridos vários projetos relacionados as atuais tecnologias para Internet das coisas e infraestruturas cibernéticas.</w:t>
      </w:r>
    </w:p>
    <w:p w:rsidR="0015373C" w:rsidRDefault="0015373C">
      <w:pPr>
        <w:ind w:firstLine="708"/>
        <w:jc w:val="both"/>
        <w:rPr>
          <w:color w:val="000000" w:themeColor="text1"/>
          <w:szCs w:val="24"/>
        </w:rPr>
      </w:pPr>
    </w:p>
    <w:p w:rsidR="006A367F" w:rsidRDefault="006A367F" w:rsidP="00483143">
      <w:pPr>
        <w:pStyle w:val="Legenda"/>
        <w:rPr>
          <w:b/>
          <w:i w:val="0"/>
        </w:rPr>
      </w:pPr>
      <w:r>
        <w:rPr>
          <w:b/>
          <w:i w:val="0"/>
          <w:noProof/>
          <w:lang w:eastAsia="pt-BR"/>
        </w:rPr>
        <w:drawing>
          <wp:inline distT="0" distB="0" distL="0" distR="0">
            <wp:extent cx="6819141" cy="2390775"/>
            <wp:effectExtent l="19050" t="0" r="759" b="0"/>
            <wp:docPr id="17" name="Imagem 3" descr="C:\Users\Andre Luiz\Desktop\ICT Lab\00 - Projetos Ativos no Semestre\ATUALIZACAO_SITE_#_ICT_#_Arquivos_Importantes_#\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 Luiz\Desktop\ICT Lab\00 - Projetos Ativos no Semestre\ATUALIZACAO_SITE_#_ICT_#_Arquivos_Importantes_#\image00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2477" cy="239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143" w:rsidRPr="00194999" w:rsidRDefault="00483143" w:rsidP="00483143">
      <w:pPr>
        <w:pStyle w:val="Legenda"/>
        <w:rPr>
          <w:i w:val="0"/>
        </w:rPr>
      </w:pPr>
      <w:r w:rsidRPr="00194999">
        <w:rPr>
          <w:b/>
          <w:i w:val="0"/>
        </w:rPr>
        <w:t xml:space="preserve">Figura </w:t>
      </w:r>
      <w:r>
        <w:rPr>
          <w:b/>
          <w:i w:val="0"/>
        </w:rPr>
        <w:t>1</w:t>
      </w:r>
      <w:r w:rsidRPr="00194999">
        <w:rPr>
          <w:b/>
          <w:i w:val="0"/>
        </w:rPr>
        <w:t xml:space="preserve"> - </w:t>
      </w:r>
      <w:r>
        <w:rPr>
          <w:i w:val="0"/>
        </w:rPr>
        <w:t>Logotipo do Laboratório.</w:t>
      </w:r>
    </w:p>
    <w:p w:rsidR="00977BC9" w:rsidRPr="00654426" w:rsidRDefault="00977BC9">
      <w:pPr>
        <w:ind w:firstLine="708"/>
        <w:jc w:val="both"/>
        <w:rPr>
          <w:color w:val="000000" w:themeColor="text1"/>
          <w:szCs w:val="24"/>
        </w:rPr>
      </w:pPr>
    </w:p>
    <w:p w:rsidR="0009003B" w:rsidRDefault="0009003B">
      <w:pPr>
        <w:pStyle w:val="Ttulo2"/>
        <w:rPr>
          <w:color w:val="000000"/>
        </w:rPr>
      </w:pPr>
      <w:bookmarkStart w:id="9" w:name="_Toc490863904"/>
      <w:r>
        <w:t>Escopo</w:t>
      </w:r>
      <w:bookmarkEnd w:id="9"/>
    </w:p>
    <w:p w:rsidR="00DF56AE" w:rsidRDefault="0009003B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Este </w:t>
      </w:r>
      <w:r w:rsidR="00DF56AE">
        <w:rPr>
          <w:i w:val="0"/>
          <w:color w:val="000000"/>
        </w:rPr>
        <w:t>projeto consiste em desenvolver</w:t>
      </w:r>
      <w:r w:rsidR="000269C8">
        <w:rPr>
          <w:i w:val="0"/>
          <w:color w:val="000000"/>
        </w:rPr>
        <w:t xml:space="preserve"> um </w:t>
      </w:r>
      <w:r w:rsidR="00FA5110">
        <w:rPr>
          <w:i w:val="0"/>
          <w:color w:val="000000"/>
        </w:rPr>
        <w:t>software com</w:t>
      </w:r>
      <w:r w:rsidR="005D105B">
        <w:rPr>
          <w:i w:val="0"/>
          <w:color w:val="000000"/>
        </w:rPr>
        <w:t xml:space="preserve"> a finalidade de auxiliar no gerenciamento das pessoas, projetos e demais atividades que </w:t>
      </w:r>
      <w:r w:rsidR="00216A9A">
        <w:rPr>
          <w:i w:val="0"/>
          <w:color w:val="000000"/>
        </w:rPr>
        <w:t>se desenvolvem</w:t>
      </w:r>
      <w:r w:rsidR="005D105B">
        <w:rPr>
          <w:i w:val="0"/>
          <w:color w:val="000000"/>
        </w:rPr>
        <w:t xml:space="preserve"> no laboratório</w:t>
      </w:r>
      <w:r w:rsidR="00D01E66">
        <w:rPr>
          <w:i w:val="0"/>
          <w:color w:val="000000"/>
        </w:rPr>
        <w:t>. O software será desenvolvido e</w:t>
      </w:r>
      <w:r w:rsidR="009151E5">
        <w:rPr>
          <w:i w:val="0"/>
          <w:color w:val="000000"/>
        </w:rPr>
        <w:t>m linguagem orientada a objetos -</w:t>
      </w:r>
      <w:r w:rsidR="00D01E66">
        <w:rPr>
          <w:i w:val="0"/>
          <w:color w:val="000000"/>
        </w:rPr>
        <w:t xml:space="preserve"> Java</w:t>
      </w:r>
      <w:r w:rsidR="009151E5">
        <w:rPr>
          <w:i w:val="0"/>
          <w:color w:val="000000"/>
        </w:rPr>
        <w:t xml:space="preserve"> -</w:t>
      </w:r>
      <w:r w:rsidR="00D01E66">
        <w:rPr>
          <w:i w:val="0"/>
          <w:color w:val="000000"/>
        </w:rPr>
        <w:t xml:space="preserve"> e terá conexão com um banco de dados local, desenvolvido em </w:t>
      </w:r>
      <w:r w:rsidR="00216A9A">
        <w:rPr>
          <w:i w:val="0"/>
          <w:color w:val="000000"/>
        </w:rPr>
        <w:t>MYSQL</w:t>
      </w:r>
      <w:r w:rsidR="00D01E66">
        <w:rPr>
          <w:i w:val="0"/>
          <w:color w:val="000000"/>
        </w:rPr>
        <w:t>.</w:t>
      </w:r>
      <w:r w:rsidR="00506242">
        <w:rPr>
          <w:i w:val="0"/>
          <w:color w:val="000000"/>
        </w:rPr>
        <w:t xml:space="preserve"> Ele possuirá cinco </w:t>
      </w:r>
      <w:proofErr w:type="spellStart"/>
      <w:r w:rsidR="00506242">
        <w:rPr>
          <w:i w:val="0"/>
          <w:color w:val="000000"/>
        </w:rPr>
        <w:t>CRUD's</w:t>
      </w:r>
      <w:proofErr w:type="spellEnd"/>
      <w:r w:rsidR="004A7D07">
        <w:rPr>
          <w:i w:val="0"/>
          <w:color w:val="000000"/>
        </w:rPr>
        <w:t>,</w:t>
      </w:r>
      <w:r w:rsidR="00506242">
        <w:rPr>
          <w:i w:val="0"/>
          <w:color w:val="000000"/>
        </w:rPr>
        <w:t xml:space="preserve"> sendo eles departamentos, projetos, </w:t>
      </w:r>
      <w:r w:rsidR="004A7D07">
        <w:rPr>
          <w:i w:val="0"/>
          <w:color w:val="000000"/>
        </w:rPr>
        <w:t xml:space="preserve">pesquisadores, equipamentos e eventos, que serão explicitados na </w:t>
      </w:r>
      <w:r w:rsidR="004A7D07" w:rsidRPr="005420C4">
        <w:rPr>
          <w:b/>
          <w:i w:val="0"/>
          <w:color w:val="000000"/>
        </w:rPr>
        <w:t>figura 2</w:t>
      </w:r>
      <w:r w:rsidR="004A7D07">
        <w:rPr>
          <w:i w:val="0"/>
          <w:color w:val="000000"/>
        </w:rPr>
        <w:t xml:space="preserve"> a seguir.</w:t>
      </w:r>
    </w:p>
    <w:p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:rsidR="0009003B" w:rsidRDefault="00F12994" w:rsidP="00C54556">
      <w:pPr>
        <w:pStyle w:val="Comment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6848475" cy="5133975"/>
            <wp:effectExtent l="19050" t="0" r="9525" b="0"/>
            <wp:docPr id="15" name="Imagem 2" descr="C:\Users\Andre Luiz\Desktop\cr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 Luiz\Desktop\crud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3B" w:rsidRPr="00194999" w:rsidRDefault="00A60644" w:rsidP="00A60644">
      <w:pPr>
        <w:pStyle w:val="Legenda"/>
        <w:rPr>
          <w:i w:val="0"/>
        </w:rPr>
      </w:pPr>
      <w:bookmarkStart w:id="10" w:name="_Toc459887108"/>
      <w:bookmarkStart w:id="11" w:name="_Toc489463038"/>
      <w:bookmarkStart w:id="12" w:name="_Toc490863241"/>
      <w:r w:rsidRPr="00194999">
        <w:rPr>
          <w:b/>
          <w:i w:val="0"/>
        </w:rPr>
        <w:t xml:space="preserve">Figura </w:t>
      </w:r>
      <w:r w:rsidR="00C4703B">
        <w:rPr>
          <w:b/>
          <w:i w:val="0"/>
        </w:rPr>
        <w:t>2</w:t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>Exemplo da implementação</w:t>
      </w:r>
      <w:bookmarkEnd w:id="10"/>
      <w:r w:rsidR="00C567FC">
        <w:rPr>
          <w:i w:val="0"/>
        </w:rPr>
        <w:t>.</w:t>
      </w:r>
      <w:bookmarkEnd w:id="11"/>
      <w:bookmarkEnd w:id="12"/>
    </w:p>
    <w:p w:rsidR="009B64DB" w:rsidRDefault="009B64DB" w:rsidP="00A60644">
      <w:pPr>
        <w:pStyle w:val="Legenda"/>
        <w:rPr>
          <w:rFonts w:cs="Arial"/>
        </w:rPr>
      </w:pPr>
    </w:p>
    <w:p w:rsidR="0009003B" w:rsidRDefault="0009003B">
      <w:pPr>
        <w:pStyle w:val="Ttulo2"/>
        <w:rPr>
          <w:color w:val="000000"/>
        </w:rPr>
      </w:pPr>
      <w:bookmarkStart w:id="13" w:name="_Toc490863905"/>
      <w:r>
        <w:t>Descrição de funcionamento</w:t>
      </w:r>
      <w:bookmarkEnd w:id="13"/>
    </w:p>
    <w:p w:rsidR="0009003B" w:rsidRDefault="00464E3F" w:rsidP="00847658">
      <w:pPr>
        <w:pStyle w:val="Comment"/>
        <w:ind w:firstLine="708"/>
      </w:pPr>
      <w:r>
        <w:rPr>
          <w:i w:val="0"/>
          <w:color w:val="000000"/>
        </w:rPr>
        <w:t>O software irá funcionar atrav</w:t>
      </w:r>
      <w:r w:rsidR="00847658">
        <w:rPr>
          <w:i w:val="0"/>
          <w:color w:val="000000"/>
        </w:rPr>
        <w:t xml:space="preserve">és da navegação entre os campos que </w:t>
      </w:r>
      <w:proofErr w:type="gramStart"/>
      <w:r w:rsidR="00847658">
        <w:rPr>
          <w:i w:val="0"/>
          <w:color w:val="000000"/>
        </w:rPr>
        <w:t>ficará localizada</w:t>
      </w:r>
      <w:proofErr w:type="gramEnd"/>
      <w:r w:rsidR="00847658">
        <w:rPr>
          <w:i w:val="0"/>
          <w:color w:val="000000"/>
        </w:rPr>
        <w:t xml:space="preserve"> na parte superior da janela. As opções poderão ser escolhidas de acordo com a opção atual do usuário, podendo ser alterada, como está representada no fluxograma abaixo.</w:t>
      </w:r>
    </w:p>
    <w:p w:rsidR="00847658" w:rsidRDefault="003B6722" w:rsidP="00C9630C">
      <w:pPr>
        <w:pStyle w:val="Comment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6858000" cy="3365500"/>
            <wp:effectExtent l="19050" t="0" r="0" b="0"/>
            <wp:docPr id="2" name="Imagem 2" descr="C:\Users\Andre Luiz\Downloads\Untitled Diagram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 Luiz\Downloads\Untitled Diagram (7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658" w:rsidRPr="00194999" w:rsidRDefault="00847658" w:rsidP="00847658">
      <w:pPr>
        <w:pStyle w:val="Legenda"/>
        <w:rPr>
          <w:i w:val="0"/>
        </w:rPr>
      </w:pPr>
      <w:r w:rsidRPr="00194999">
        <w:rPr>
          <w:b/>
          <w:i w:val="0"/>
        </w:rPr>
        <w:t xml:space="preserve">Figura </w:t>
      </w:r>
      <w:r w:rsidR="00C4703B">
        <w:rPr>
          <w:b/>
          <w:i w:val="0"/>
        </w:rPr>
        <w:t>3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Fluxograma do </w:t>
      </w:r>
      <w:r>
        <w:rPr>
          <w:i w:val="0"/>
        </w:rPr>
        <w:t>Software.</w:t>
      </w:r>
    </w:p>
    <w:p w:rsidR="00D866FE" w:rsidRDefault="00553547" w:rsidP="00C9630C">
      <w:pPr>
        <w:pStyle w:val="Comment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6851650" cy="6413500"/>
            <wp:effectExtent l="19050" t="0" r="6350" b="0"/>
            <wp:docPr id="1" name="Imagem 1" descr="C:\Users\Andre Luiz\Downloads\Untitled Diagram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 Luiz\Downloads\Untitled Diagram (8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641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3B" w:rsidRPr="00194999" w:rsidRDefault="00A60644" w:rsidP="00A60644">
      <w:pPr>
        <w:pStyle w:val="Legenda"/>
        <w:rPr>
          <w:i w:val="0"/>
        </w:rPr>
      </w:pPr>
      <w:bookmarkStart w:id="14" w:name="_Toc459887110"/>
      <w:bookmarkStart w:id="15" w:name="_Toc489463040"/>
      <w:r w:rsidRPr="00194999">
        <w:rPr>
          <w:b/>
          <w:i w:val="0"/>
        </w:rPr>
        <w:t xml:space="preserve">Figura </w:t>
      </w:r>
      <w:r w:rsidR="00C4703B">
        <w:rPr>
          <w:b/>
          <w:i w:val="0"/>
        </w:rPr>
        <w:t>4</w:t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Fluxograma do </w:t>
      </w:r>
      <w:bookmarkEnd w:id="14"/>
      <w:bookmarkEnd w:id="15"/>
      <w:r w:rsidR="00847658">
        <w:rPr>
          <w:i w:val="0"/>
        </w:rPr>
        <w:t>Software - Continuação.</w:t>
      </w:r>
    </w:p>
    <w:p w:rsidR="0009003B" w:rsidRDefault="0009003B">
      <w:pPr>
        <w:pStyle w:val="Ttulo1"/>
      </w:pPr>
      <w:bookmarkStart w:id="16" w:name="_Toc490863906"/>
      <w:r>
        <w:lastRenderedPageBreak/>
        <w:t>Especificação de Requisitos</w:t>
      </w:r>
      <w:bookmarkEnd w:id="16"/>
    </w:p>
    <w:p w:rsidR="0009003B" w:rsidRDefault="0009003B">
      <w:pPr>
        <w:pStyle w:val="Ttulo2"/>
      </w:pPr>
      <w:bookmarkStart w:id="17" w:name="_Toc490863907"/>
      <w:r>
        <w:t>Requisitos Funcionais</w:t>
      </w:r>
      <w:bookmarkEnd w:id="17"/>
      <w:r>
        <w:t xml:space="preserve"> </w:t>
      </w:r>
    </w:p>
    <w:p w:rsidR="0009003B" w:rsidRPr="00DB468B" w:rsidRDefault="0009003B" w:rsidP="00194999">
      <w:pPr>
        <w:pStyle w:val="Ttulo3"/>
        <w:ind w:left="1560" w:hanging="851"/>
      </w:pPr>
      <w:bookmarkStart w:id="18" w:name="_Toc490863908"/>
      <w:proofErr w:type="gramStart"/>
      <w:r w:rsidRPr="00DB468B">
        <w:t>Req.</w:t>
      </w:r>
      <w:proofErr w:type="gramEnd"/>
      <w:r w:rsidR="007A482D">
        <w:fldChar w:fldCharType="begin"/>
      </w:r>
      <w:r w:rsidR="00216A9A">
        <w:instrText xml:space="preserve"> SEQ "Reqfuncionais" \*Arabic </w:instrText>
      </w:r>
      <w:r w:rsidR="007A482D">
        <w:fldChar w:fldCharType="separate"/>
      </w:r>
      <w:r w:rsidR="00BC2A6E">
        <w:rPr>
          <w:noProof/>
        </w:rPr>
        <w:t>1</w:t>
      </w:r>
      <w:r w:rsidR="007A482D">
        <w:rPr>
          <w:noProof/>
        </w:rPr>
        <w:fldChar w:fldCharType="end"/>
      </w:r>
      <w:r w:rsidRPr="00DB468B">
        <w:t xml:space="preserve"> </w:t>
      </w:r>
      <w:r w:rsidR="00194999" w:rsidRPr="00DB468B">
        <w:t>-</w:t>
      </w:r>
      <w:r w:rsidRPr="00DB468B">
        <w:t xml:space="preserve"> </w:t>
      </w:r>
      <w:bookmarkEnd w:id="18"/>
      <w:r w:rsidR="00F17E04" w:rsidRPr="00DB468B">
        <w:t>Efetuar</w:t>
      </w:r>
      <w:r w:rsidR="00F17E04">
        <w:t xml:space="preserve"> o Login do Administrador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F17E04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F17E04" w:rsidRPr="00620B2C" w:rsidRDefault="00F17E04" w:rsidP="00194999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17E04" w:rsidRPr="00620B2C" w:rsidRDefault="00F17E04" w:rsidP="00E168FB">
            <w:pPr>
              <w:snapToGrid w:val="0"/>
              <w:jc w:val="both"/>
            </w:pPr>
            <w:r>
              <w:t xml:space="preserve">O administrador deve possuir </w:t>
            </w:r>
            <w:r w:rsidRPr="00620B2C">
              <w:t>os seguintes dados:</w:t>
            </w:r>
          </w:p>
          <w:p w:rsidR="00F17E04" w:rsidRPr="00620B2C" w:rsidRDefault="00F17E04" w:rsidP="00E168FB">
            <w:pPr>
              <w:snapToGrid w:val="0"/>
              <w:jc w:val="both"/>
            </w:pPr>
            <w:r>
              <w:t>- Login</w:t>
            </w:r>
            <w:r w:rsidRPr="00620B2C">
              <w:t>;</w:t>
            </w:r>
          </w:p>
          <w:p w:rsidR="00F17E04" w:rsidRPr="00DA6952" w:rsidRDefault="00F17E04" w:rsidP="00F17E04">
            <w:pPr>
              <w:snapToGrid w:val="0"/>
              <w:jc w:val="both"/>
            </w:pPr>
            <w:r>
              <w:t>- Senha</w:t>
            </w:r>
            <w:r w:rsidRPr="00620B2C">
              <w:t>.</w:t>
            </w:r>
          </w:p>
        </w:tc>
      </w:tr>
      <w:tr w:rsidR="00F17E04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F17E04" w:rsidRPr="00620B2C" w:rsidRDefault="00F17E04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17E04" w:rsidRPr="00620B2C" w:rsidRDefault="00F17E04" w:rsidP="00194999">
            <w:pPr>
              <w:pStyle w:val="Legenda"/>
              <w:jc w:val="both"/>
              <w:rPr>
                <w:rFonts w:cs="Times New Roman"/>
                <w:i w:val="0"/>
              </w:rPr>
            </w:pPr>
            <w:r>
              <w:rPr>
                <w:rFonts w:cs="Times New Roman"/>
                <w:i w:val="0"/>
              </w:rPr>
              <w:t>Nome de usuário e senha deve conter no banco de dados para autorização e identificação de quem está logado.</w:t>
            </w:r>
          </w:p>
        </w:tc>
      </w:tr>
      <w:tr w:rsidR="00F17E04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F17E04" w:rsidRPr="00620B2C" w:rsidRDefault="00F17E04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17E04" w:rsidRPr="00620B2C" w:rsidRDefault="00F17E04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Alta.</w:t>
            </w:r>
          </w:p>
        </w:tc>
      </w:tr>
    </w:tbl>
    <w:p w:rsidR="0009003B" w:rsidRDefault="0009003B" w:rsidP="00A60644">
      <w:pPr>
        <w:pStyle w:val="Legenda"/>
        <w:rPr>
          <w:i w:val="0"/>
        </w:rPr>
      </w:pPr>
      <w:bookmarkStart w:id="19" w:name="_Toc459887158"/>
      <w:r w:rsidRPr="00194999">
        <w:rPr>
          <w:b/>
          <w:i w:val="0"/>
        </w:rPr>
        <w:t>Tabela 0</w:t>
      </w:r>
      <w:r w:rsidR="007A482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7A482D" w:rsidRPr="00194999">
        <w:rPr>
          <w:b/>
          <w:i w:val="0"/>
        </w:rPr>
        <w:fldChar w:fldCharType="separate"/>
      </w:r>
      <w:r w:rsidR="00BC2A6E">
        <w:rPr>
          <w:b/>
          <w:i w:val="0"/>
          <w:noProof/>
        </w:rPr>
        <w:t>1</w:t>
      </w:r>
      <w:r w:rsidR="007A482D" w:rsidRPr="00194999">
        <w:rPr>
          <w:b/>
          <w:i w:val="0"/>
          <w:noProof/>
        </w:rPr>
        <w:fldChar w:fldCharType="end"/>
      </w:r>
      <w:r w:rsidR="0053125E" w:rsidRPr="00194999">
        <w:rPr>
          <w:b/>
          <w:i w:val="0"/>
        </w:rPr>
        <w:t xml:space="preserve"> -</w:t>
      </w:r>
      <w:r w:rsidR="0053125E" w:rsidRPr="00194999">
        <w:rPr>
          <w:i w:val="0"/>
        </w:rPr>
        <w:t xml:space="preserve"> Requisito </w:t>
      </w:r>
      <w:proofErr w:type="gramStart"/>
      <w:r w:rsidR="0053125E" w:rsidRPr="00194999">
        <w:rPr>
          <w:i w:val="0"/>
        </w:rPr>
        <w:t>Req.</w:t>
      </w:r>
      <w:proofErr w:type="gramEnd"/>
      <w:r w:rsidR="0053125E" w:rsidRPr="00194999">
        <w:rPr>
          <w:i w:val="0"/>
        </w:rPr>
        <w:t>1</w:t>
      </w:r>
      <w:r w:rsidR="00194999">
        <w:rPr>
          <w:i w:val="0"/>
        </w:rPr>
        <w:t>.</w:t>
      </w:r>
      <w:bookmarkEnd w:id="19"/>
    </w:p>
    <w:p w:rsidR="00F17E04" w:rsidRPr="00DB468B" w:rsidRDefault="00F17E04" w:rsidP="00F17E04">
      <w:pPr>
        <w:pStyle w:val="Ttulo3"/>
      </w:pPr>
      <w:proofErr w:type="gramStart"/>
      <w:r w:rsidRPr="00DB468B">
        <w:t>Req.</w:t>
      </w:r>
      <w:proofErr w:type="gramEnd"/>
      <w:r>
        <w:t>2</w:t>
      </w:r>
      <w:r w:rsidRPr="00DB468B">
        <w:t xml:space="preserve"> - </w:t>
      </w:r>
      <w:r>
        <w:t>Efetuar o Login do Pesquisador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F17E04" w:rsidTr="00E168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F17E04" w:rsidRPr="00620B2C" w:rsidRDefault="00F17E04" w:rsidP="00E168FB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17E04" w:rsidRPr="00620B2C" w:rsidRDefault="00F17E04" w:rsidP="00F17E04">
            <w:pPr>
              <w:snapToGrid w:val="0"/>
              <w:jc w:val="both"/>
            </w:pPr>
            <w:r>
              <w:t xml:space="preserve">Cada </w:t>
            </w:r>
            <w:r w:rsidR="009A3BAB">
              <w:t>pesquisador</w:t>
            </w:r>
            <w:r>
              <w:t xml:space="preserve"> deve possuir os seguintes dados</w:t>
            </w:r>
            <w:r w:rsidRPr="00620B2C">
              <w:t>:</w:t>
            </w:r>
          </w:p>
          <w:p w:rsidR="00F17E04" w:rsidRPr="00620B2C" w:rsidRDefault="00F17E04" w:rsidP="00F17E04">
            <w:pPr>
              <w:snapToGrid w:val="0"/>
              <w:jc w:val="both"/>
            </w:pPr>
            <w:r>
              <w:t>- Login</w:t>
            </w:r>
            <w:r w:rsidRPr="00620B2C">
              <w:t>;</w:t>
            </w:r>
          </w:p>
          <w:p w:rsidR="00F17E04" w:rsidRPr="00F17E04" w:rsidRDefault="00F17E04" w:rsidP="00E168FB">
            <w:pPr>
              <w:snapToGrid w:val="0"/>
              <w:jc w:val="both"/>
            </w:pPr>
            <w:r>
              <w:t>- Senha</w:t>
            </w:r>
            <w:r w:rsidRPr="00620B2C">
              <w:t>.</w:t>
            </w:r>
          </w:p>
        </w:tc>
      </w:tr>
      <w:tr w:rsidR="00F17E04" w:rsidTr="00E168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F17E04" w:rsidRPr="00620B2C" w:rsidRDefault="00F17E04" w:rsidP="00E168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17E04" w:rsidRPr="00620B2C" w:rsidRDefault="00F17E04" w:rsidP="00E168FB">
            <w:pPr>
              <w:pStyle w:val="Legenda"/>
              <w:jc w:val="both"/>
              <w:rPr>
                <w:rFonts w:cs="Times New Roman"/>
                <w:i w:val="0"/>
              </w:rPr>
            </w:pPr>
            <w:r>
              <w:rPr>
                <w:i w:val="0"/>
                <w:color w:val="000000"/>
              </w:rPr>
              <w:t xml:space="preserve">O </w:t>
            </w:r>
            <w:proofErr w:type="spellStart"/>
            <w:r>
              <w:rPr>
                <w:i w:val="0"/>
                <w:color w:val="000000"/>
              </w:rPr>
              <w:t>login</w:t>
            </w:r>
            <w:proofErr w:type="spellEnd"/>
            <w:r>
              <w:rPr>
                <w:i w:val="0"/>
                <w:color w:val="000000"/>
              </w:rPr>
              <w:t xml:space="preserve"> e a senha serão validados caso ambos os campos já estejam cadastrados no banco de dados pelo administrador</w:t>
            </w:r>
            <w:r w:rsidRPr="00620B2C">
              <w:rPr>
                <w:i w:val="0"/>
                <w:color w:val="000000"/>
              </w:rPr>
              <w:t>.</w:t>
            </w:r>
          </w:p>
        </w:tc>
      </w:tr>
      <w:tr w:rsidR="00F17E04" w:rsidTr="00E168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F17E04" w:rsidRPr="00620B2C" w:rsidRDefault="00F17E04" w:rsidP="00E168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17E04" w:rsidRPr="00620B2C" w:rsidRDefault="00F17E04" w:rsidP="00E168FB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Alta.</w:t>
            </w:r>
          </w:p>
        </w:tc>
      </w:tr>
    </w:tbl>
    <w:p w:rsidR="00F17E04" w:rsidRPr="00194999" w:rsidRDefault="00F17E04" w:rsidP="00A60644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>
        <w:rPr>
          <w:b/>
          <w:i w:val="0"/>
        </w:rPr>
        <w:t>2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>
        <w:rPr>
          <w:i w:val="0"/>
        </w:rPr>
        <w:t>2.</w:t>
      </w:r>
    </w:p>
    <w:p w:rsidR="008906C9" w:rsidRDefault="0009003B" w:rsidP="00194999">
      <w:pPr>
        <w:pStyle w:val="Ttulo3"/>
        <w:ind w:left="1560" w:hanging="851"/>
      </w:pPr>
      <w:bookmarkStart w:id="20" w:name="_Toc490863909"/>
      <w:proofErr w:type="gramStart"/>
      <w:r w:rsidRPr="00DB468B">
        <w:t>Req.</w:t>
      </w:r>
      <w:proofErr w:type="gramEnd"/>
      <w:r w:rsidR="00F17E04">
        <w:t>3</w:t>
      </w:r>
      <w:r w:rsidRPr="00DB468B">
        <w:t xml:space="preserve"> </w:t>
      </w:r>
      <w:r w:rsidR="00E83E03" w:rsidRPr="00DB468B">
        <w:t>-</w:t>
      </w:r>
      <w:r w:rsidRPr="00DB468B">
        <w:t xml:space="preserve"> </w:t>
      </w:r>
      <w:bookmarkEnd w:id="20"/>
      <w:r w:rsidR="0025075B">
        <w:t>Cadastro de Pesquisadore</w:t>
      </w:r>
      <w:r w:rsidR="008906C9">
        <w:t>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8906C9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906C9" w:rsidRPr="00620B2C" w:rsidRDefault="008906C9" w:rsidP="00216A9A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6C9" w:rsidRPr="00620B2C" w:rsidRDefault="008906C9" w:rsidP="00216A9A">
            <w:pPr>
              <w:snapToGrid w:val="0"/>
              <w:jc w:val="both"/>
            </w:pPr>
            <w:r>
              <w:t xml:space="preserve">Deve conter campos para nome do pesquisador, </w:t>
            </w:r>
            <w:r w:rsidR="00C45CD3">
              <w:t>e-mail</w:t>
            </w:r>
            <w:r>
              <w:t xml:space="preserve">, biografia, Lattes, </w:t>
            </w:r>
            <w:proofErr w:type="gramStart"/>
            <w:r>
              <w:t>LinkedIN</w:t>
            </w:r>
            <w:proofErr w:type="gramEnd"/>
            <w:r>
              <w:t xml:space="preserve">, login e senha a serem salvos no banco de dados. </w:t>
            </w:r>
          </w:p>
        </w:tc>
      </w:tr>
      <w:tr w:rsidR="008906C9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906C9" w:rsidRPr="00620B2C" w:rsidRDefault="008906C9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6C9" w:rsidRPr="00620B2C" w:rsidRDefault="008906C9" w:rsidP="00216A9A">
            <w:pPr>
              <w:pStyle w:val="Comment"/>
              <w:snapToGrid w:val="0"/>
              <w:jc w:val="both"/>
              <w:rPr>
                <w:b/>
                <w:i w:val="0"/>
              </w:rPr>
            </w:pPr>
            <w:r>
              <w:rPr>
                <w:i w:val="0"/>
                <w:color w:val="000000"/>
              </w:rPr>
              <w:t>Permitido apenas ao administrador realizar esse cadastro.</w:t>
            </w:r>
          </w:p>
        </w:tc>
      </w:tr>
      <w:tr w:rsidR="008906C9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906C9" w:rsidRPr="00620B2C" w:rsidRDefault="008906C9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906C9" w:rsidRPr="00620B2C" w:rsidRDefault="008906C9" w:rsidP="00216A9A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Alta.</w:t>
            </w:r>
          </w:p>
        </w:tc>
      </w:tr>
    </w:tbl>
    <w:p w:rsidR="008906C9" w:rsidRPr="008906C9" w:rsidRDefault="008906C9" w:rsidP="009A3BAB">
      <w:pPr>
        <w:pStyle w:val="Legenda"/>
      </w:pPr>
      <w:r w:rsidRPr="00194999">
        <w:rPr>
          <w:b/>
          <w:i w:val="0"/>
        </w:rPr>
        <w:t>Tabela 0</w:t>
      </w:r>
      <w:r w:rsidR="00F17E04">
        <w:rPr>
          <w:b/>
          <w:i w:val="0"/>
        </w:rPr>
        <w:t>3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 w:rsidR="00F17E04">
        <w:rPr>
          <w:i w:val="0"/>
        </w:rPr>
        <w:t>3</w:t>
      </w:r>
      <w:r>
        <w:rPr>
          <w:i w:val="0"/>
        </w:rPr>
        <w:t>.</w:t>
      </w:r>
    </w:p>
    <w:p w:rsidR="000441C8" w:rsidRDefault="008906C9" w:rsidP="00194999">
      <w:pPr>
        <w:pStyle w:val="Ttulo3"/>
        <w:ind w:left="1560" w:hanging="851"/>
      </w:pPr>
      <w:proofErr w:type="gramStart"/>
      <w:r>
        <w:t>R</w:t>
      </w:r>
      <w:r w:rsidR="00404333">
        <w:t>eq.</w:t>
      </w:r>
      <w:proofErr w:type="gramEnd"/>
      <w:r w:rsidR="00F17E04">
        <w:t>4</w:t>
      </w:r>
      <w:r w:rsidR="00404333">
        <w:t xml:space="preserve"> - Editar Pesquisado</w:t>
      </w:r>
      <w:r w:rsidR="000441C8">
        <w:t>r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441C8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441C8" w:rsidRPr="00620B2C" w:rsidRDefault="000441C8" w:rsidP="00216A9A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441C8" w:rsidRPr="00620B2C" w:rsidRDefault="000441C8" w:rsidP="00216A9A">
            <w:pPr>
              <w:snapToGrid w:val="0"/>
              <w:jc w:val="both"/>
            </w:pPr>
            <w:r>
              <w:t>Administrador pode editar os dados dos pesquisadores.</w:t>
            </w:r>
          </w:p>
        </w:tc>
      </w:tr>
      <w:tr w:rsidR="000441C8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441C8" w:rsidRPr="00620B2C" w:rsidRDefault="000441C8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441C8" w:rsidRPr="00620B2C" w:rsidRDefault="000441C8" w:rsidP="00216A9A">
            <w:pPr>
              <w:pStyle w:val="Comment"/>
              <w:snapToGrid w:val="0"/>
              <w:jc w:val="both"/>
              <w:rPr>
                <w:b/>
                <w:i w:val="0"/>
              </w:rPr>
            </w:pPr>
            <w:r>
              <w:rPr>
                <w:i w:val="0"/>
                <w:color w:val="000000"/>
              </w:rPr>
              <w:t>Deve ser selecionado o usuário que deseja editar e em seguida inserir novas informações.</w:t>
            </w:r>
          </w:p>
        </w:tc>
      </w:tr>
      <w:tr w:rsidR="000441C8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441C8" w:rsidRPr="00620B2C" w:rsidRDefault="000441C8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441C8" w:rsidRPr="00620B2C" w:rsidRDefault="000441C8" w:rsidP="00216A9A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Alta.</w:t>
            </w:r>
          </w:p>
        </w:tc>
      </w:tr>
    </w:tbl>
    <w:p w:rsidR="000441C8" w:rsidRDefault="000441C8" w:rsidP="000441C8">
      <w:pPr>
        <w:pStyle w:val="Legenda"/>
        <w:rPr>
          <w:i w:val="0"/>
        </w:rPr>
      </w:pPr>
      <w:bookmarkStart w:id="21" w:name="_Toc459887159"/>
      <w:r w:rsidRPr="00194999">
        <w:rPr>
          <w:b/>
          <w:i w:val="0"/>
        </w:rPr>
        <w:t>Tabela 0</w:t>
      </w:r>
      <w:r w:rsidR="00F17E04">
        <w:rPr>
          <w:b/>
          <w:i w:val="0"/>
        </w:rPr>
        <w:t>4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 w:rsidR="00F17E04">
        <w:rPr>
          <w:i w:val="0"/>
        </w:rPr>
        <w:t>4</w:t>
      </w:r>
      <w:r>
        <w:rPr>
          <w:i w:val="0"/>
        </w:rPr>
        <w:t>.</w:t>
      </w:r>
      <w:bookmarkEnd w:id="21"/>
    </w:p>
    <w:p w:rsidR="009A3BAB" w:rsidRPr="000441C8" w:rsidRDefault="009A3BAB" w:rsidP="000441C8">
      <w:pPr>
        <w:pStyle w:val="Legenda"/>
        <w:rPr>
          <w:i w:val="0"/>
        </w:rPr>
      </w:pPr>
    </w:p>
    <w:p w:rsidR="000441C8" w:rsidRDefault="000441C8" w:rsidP="00194999">
      <w:pPr>
        <w:pStyle w:val="Ttulo3"/>
        <w:ind w:left="1560" w:hanging="851"/>
      </w:pPr>
      <w:proofErr w:type="gramStart"/>
      <w:r>
        <w:lastRenderedPageBreak/>
        <w:t>Req.</w:t>
      </w:r>
      <w:proofErr w:type="gramEnd"/>
      <w:r w:rsidR="00F17E04">
        <w:t>5</w:t>
      </w:r>
      <w:r>
        <w:t xml:space="preserve"> - Excluir Pesquisador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441C8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441C8" w:rsidRPr="00620B2C" w:rsidRDefault="000441C8" w:rsidP="00216A9A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441C8" w:rsidRPr="00620B2C" w:rsidRDefault="000441C8" w:rsidP="000441C8">
            <w:pPr>
              <w:snapToGrid w:val="0"/>
              <w:jc w:val="both"/>
            </w:pPr>
            <w:r>
              <w:t>Administrador pode excluir um pesquisador cadastrado.</w:t>
            </w:r>
          </w:p>
        </w:tc>
      </w:tr>
      <w:tr w:rsidR="000441C8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441C8" w:rsidRPr="00620B2C" w:rsidRDefault="000441C8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441C8" w:rsidRPr="00620B2C" w:rsidRDefault="00C45CD3" w:rsidP="006C6CA8">
            <w:pPr>
              <w:pStyle w:val="Comment"/>
              <w:snapToGrid w:val="0"/>
              <w:jc w:val="both"/>
              <w:rPr>
                <w:b/>
                <w:i w:val="0"/>
              </w:rPr>
            </w:pPr>
            <w:r>
              <w:rPr>
                <w:i w:val="0"/>
                <w:color w:val="000000"/>
              </w:rPr>
              <w:t>Devem</w:t>
            </w:r>
            <w:r w:rsidR="000441C8">
              <w:rPr>
                <w:i w:val="0"/>
                <w:color w:val="000000"/>
              </w:rPr>
              <w:t xml:space="preserve"> ser </w:t>
            </w:r>
            <w:r>
              <w:rPr>
                <w:i w:val="0"/>
                <w:color w:val="000000"/>
              </w:rPr>
              <w:t>apresentados na tela os pesquisadores salvos no banco de dados</w:t>
            </w:r>
            <w:r w:rsidR="006C6CA8">
              <w:rPr>
                <w:i w:val="0"/>
                <w:color w:val="000000"/>
              </w:rPr>
              <w:t xml:space="preserve"> e selecionado um</w:t>
            </w:r>
            <w:r w:rsidR="000441C8">
              <w:rPr>
                <w:i w:val="0"/>
                <w:color w:val="000000"/>
              </w:rPr>
              <w:t xml:space="preserve"> para ser exclu</w:t>
            </w:r>
            <w:r w:rsidR="006C6CA8">
              <w:rPr>
                <w:i w:val="0"/>
                <w:color w:val="000000"/>
              </w:rPr>
              <w:t>ído.</w:t>
            </w:r>
          </w:p>
        </w:tc>
      </w:tr>
      <w:tr w:rsidR="000441C8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441C8" w:rsidRPr="00620B2C" w:rsidRDefault="000441C8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441C8" w:rsidRPr="00620B2C" w:rsidRDefault="000441C8" w:rsidP="00216A9A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Alta.</w:t>
            </w:r>
          </w:p>
        </w:tc>
      </w:tr>
    </w:tbl>
    <w:p w:rsidR="006C6CA8" w:rsidRDefault="000441C8" w:rsidP="000441C8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="00F17E04">
        <w:rPr>
          <w:b/>
          <w:i w:val="0"/>
        </w:rPr>
        <w:t>5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 w:rsidR="00F17E04">
        <w:rPr>
          <w:i w:val="0"/>
        </w:rPr>
        <w:t>5</w:t>
      </w:r>
      <w:r>
        <w:rPr>
          <w:i w:val="0"/>
        </w:rPr>
        <w:t>.</w:t>
      </w:r>
    </w:p>
    <w:p w:rsidR="000441C8" w:rsidRDefault="006C6CA8" w:rsidP="00194999">
      <w:pPr>
        <w:pStyle w:val="Ttulo3"/>
        <w:ind w:left="1560" w:hanging="851"/>
      </w:pPr>
      <w:proofErr w:type="gramStart"/>
      <w:r>
        <w:t>Req.</w:t>
      </w:r>
      <w:proofErr w:type="gramEnd"/>
      <w:r w:rsidR="00F17E04">
        <w:t>6</w:t>
      </w:r>
      <w:r>
        <w:t xml:space="preserve"> - Listar Pesquisador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6C6CA8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6C6CA8" w:rsidRPr="00620B2C" w:rsidRDefault="006C6CA8" w:rsidP="00216A9A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C6CA8" w:rsidRPr="00620B2C" w:rsidRDefault="006C6CA8" w:rsidP="006C6CA8">
            <w:pPr>
              <w:snapToGrid w:val="0"/>
              <w:jc w:val="both"/>
            </w:pPr>
            <w:r>
              <w:t>Administrador pode listar os pesquisadores já cadastrados.</w:t>
            </w:r>
          </w:p>
        </w:tc>
      </w:tr>
      <w:tr w:rsidR="006C6CA8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6C6CA8" w:rsidRPr="00620B2C" w:rsidRDefault="006C6CA8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C6CA8" w:rsidRPr="00620B2C" w:rsidRDefault="006C6CA8" w:rsidP="00216A9A">
            <w:pPr>
              <w:pStyle w:val="Comment"/>
              <w:snapToGrid w:val="0"/>
              <w:jc w:val="both"/>
              <w:rPr>
                <w:b/>
                <w:i w:val="0"/>
              </w:rPr>
            </w:pPr>
            <w:proofErr w:type="gramStart"/>
            <w:r>
              <w:rPr>
                <w:i w:val="0"/>
                <w:color w:val="000000"/>
              </w:rPr>
              <w:t>Deve</w:t>
            </w:r>
            <w:proofErr w:type="gramEnd"/>
            <w:r>
              <w:rPr>
                <w:i w:val="0"/>
                <w:color w:val="000000"/>
              </w:rPr>
              <w:t xml:space="preserve"> ser apresentado na tela os pesquisadores salvos no banco de dados.</w:t>
            </w:r>
          </w:p>
        </w:tc>
      </w:tr>
      <w:tr w:rsidR="006C6CA8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6C6CA8" w:rsidRPr="00620B2C" w:rsidRDefault="006C6CA8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C6CA8" w:rsidRPr="00620B2C" w:rsidRDefault="006C6CA8" w:rsidP="00216A9A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Alta.</w:t>
            </w:r>
          </w:p>
        </w:tc>
      </w:tr>
    </w:tbl>
    <w:p w:rsidR="000441C8" w:rsidRDefault="006C6CA8" w:rsidP="006C6CA8">
      <w:pPr>
        <w:pStyle w:val="Legenda"/>
      </w:pPr>
      <w:r w:rsidRPr="00194999">
        <w:rPr>
          <w:b/>
          <w:i w:val="0"/>
        </w:rPr>
        <w:t>Tabela 0</w:t>
      </w:r>
      <w:r w:rsidR="00F17E04">
        <w:rPr>
          <w:b/>
          <w:i w:val="0"/>
        </w:rPr>
        <w:t>6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 w:rsidR="00F17E04">
        <w:rPr>
          <w:i w:val="0"/>
        </w:rPr>
        <w:t>6</w:t>
      </w:r>
      <w:r>
        <w:rPr>
          <w:i w:val="0"/>
        </w:rPr>
        <w:t>.</w:t>
      </w:r>
    </w:p>
    <w:p w:rsidR="000441C8" w:rsidRDefault="006C6CA8" w:rsidP="00194999">
      <w:pPr>
        <w:pStyle w:val="Ttulo3"/>
        <w:ind w:left="1560" w:hanging="851"/>
      </w:pPr>
      <w:proofErr w:type="gramStart"/>
      <w:r>
        <w:t>Req.</w:t>
      </w:r>
      <w:proofErr w:type="gramEnd"/>
      <w:r w:rsidR="00F17E04">
        <w:t>7</w:t>
      </w:r>
      <w:r>
        <w:t xml:space="preserve"> - </w:t>
      </w:r>
      <w:r w:rsidR="00F17E04">
        <w:t>Efetuar geração de relatório (Administrador)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6C6CA8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6C6CA8" w:rsidRPr="00620B2C" w:rsidRDefault="006C6CA8" w:rsidP="00216A9A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C6CA8" w:rsidRPr="00620B2C" w:rsidRDefault="006C6CA8" w:rsidP="006C6CA8">
            <w:pPr>
              <w:snapToGrid w:val="0"/>
              <w:jc w:val="both"/>
            </w:pPr>
            <w:r>
              <w:t>Administrador pode gerar um</w:t>
            </w:r>
            <w:r w:rsidR="00A71198">
              <w:t xml:space="preserve"> </w:t>
            </w:r>
            <w:r w:rsidR="00C45CD3">
              <w:t>arquivo.</w:t>
            </w:r>
            <w:r w:rsidR="00A71198">
              <w:t xml:space="preserve">pdf com o nome de todos os pesquisadores e departamentos cadastrados. O Pesquisador pode gerar </w:t>
            </w:r>
            <w:proofErr w:type="gramStart"/>
            <w:r w:rsidR="00A71198">
              <w:t xml:space="preserve">um </w:t>
            </w:r>
            <w:r w:rsidR="00C45CD3">
              <w:t>arquivo.</w:t>
            </w:r>
            <w:r w:rsidR="00A71198">
              <w:t>pdf com todos os projetos, equipamentos</w:t>
            </w:r>
            <w:proofErr w:type="gramEnd"/>
            <w:r w:rsidR="00A71198">
              <w:t xml:space="preserve"> e eventos cadastrados.</w:t>
            </w:r>
          </w:p>
        </w:tc>
      </w:tr>
      <w:tr w:rsidR="006C6CA8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6C6CA8" w:rsidRPr="00620B2C" w:rsidRDefault="006C6CA8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C6CA8" w:rsidRPr="00620B2C" w:rsidRDefault="00A71198" w:rsidP="00216A9A">
            <w:pPr>
              <w:pStyle w:val="Comment"/>
              <w:snapToGrid w:val="0"/>
              <w:jc w:val="both"/>
              <w:rPr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Deve ser gerado um </w:t>
            </w:r>
            <w:r w:rsidR="00C45CD3">
              <w:rPr>
                <w:i w:val="0"/>
                <w:color w:val="000000"/>
              </w:rPr>
              <w:t>arquivo.</w:t>
            </w:r>
            <w:r>
              <w:rPr>
                <w:i w:val="0"/>
                <w:color w:val="000000"/>
              </w:rPr>
              <w:t>pdf com todas as informações requisitadas.</w:t>
            </w:r>
          </w:p>
        </w:tc>
      </w:tr>
      <w:tr w:rsidR="006C6CA8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6C6CA8" w:rsidRPr="00620B2C" w:rsidRDefault="006C6CA8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C6CA8" w:rsidRPr="00620B2C" w:rsidRDefault="006C6CA8" w:rsidP="00216A9A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Alta.</w:t>
            </w:r>
          </w:p>
        </w:tc>
      </w:tr>
    </w:tbl>
    <w:p w:rsidR="000441C8" w:rsidRDefault="006C6CA8" w:rsidP="00A71198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="00F17E04">
        <w:rPr>
          <w:b/>
          <w:i w:val="0"/>
        </w:rPr>
        <w:t>7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 w:rsidR="00F17E04">
        <w:rPr>
          <w:i w:val="0"/>
        </w:rPr>
        <w:t>7</w:t>
      </w:r>
      <w:r>
        <w:rPr>
          <w:i w:val="0"/>
        </w:rPr>
        <w:t>.</w:t>
      </w:r>
    </w:p>
    <w:p w:rsidR="00F17E04" w:rsidRDefault="00F17E04" w:rsidP="00F17E04">
      <w:pPr>
        <w:pStyle w:val="Ttulo3"/>
      </w:pPr>
      <w:proofErr w:type="gramStart"/>
      <w:r>
        <w:t>Req.</w:t>
      </w:r>
      <w:proofErr w:type="gramEnd"/>
      <w:r>
        <w:t>8 - Efetuar geração de relatório (Pesquisador)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F17E04" w:rsidTr="00E168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F17E04" w:rsidRPr="00620B2C" w:rsidRDefault="00F17E04" w:rsidP="00E168FB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17E04" w:rsidRPr="00620B2C" w:rsidRDefault="00F17E04" w:rsidP="00E168FB">
            <w:pPr>
              <w:snapToGrid w:val="0"/>
              <w:jc w:val="both"/>
            </w:pPr>
            <w:r>
              <w:t xml:space="preserve">Pesquisador pode gerar um arquivo.pdf com o nome de todos os pesquisadores e departamentos cadastrados. O Pesquisador pode gerar </w:t>
            </w:r>
            <w:proofErr w:type="gramStart"/>
            <w:r>
              <w:t>um arquivo.pdf com todos os projetos, equipamentos</w:t>
            </w:r>
            <w:proofErr w:type="gramEnd"/>
            <w:r>
              <w:t xml:space="preserve"> e eventos cadastrados.</w:t>
            </w:r>
          </w:p>
        </w:tc>
      </w:tr>
      <w:tr w:rsidR="00F17E04" w:rsidTr="00E168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F17E04" w:rsidRPr="00620B2C" w:rsidRDefault="00F17E04" w:rsidP="00E168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17E04" w:rsidRPr="00620B2C" w:rsidRDefault="00F17E04" w:rsidP="00E168FB">
            <w:pPr>
              <w:pStyle w:val="Comment"/>
              <w:snapToGrid w:val="0"/>
              <w:jc w:val="both"/>
              <w:rPr>
                <w:b/>
                <w:i w:val="0"/>
              </w:rPr>
            </w:pPr>
            <w:r>
              <w:rPr>
                <w:i w:val="0"/>
                <w:color w:val="000000"/>
              </w:rPr>
              <w:t>Deve ser gerado um arquivo.pdf com todas as informações requisitadas.</w:t>
            </w:r>
          </w:p>
        </w:tc>
      </w:tr>
      <w:tr w:rsidR="00F17E04" w:rsidTr="00E168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F17E04" w:rsidRPr="00620B2C" w:rsidRDefault="00F17E04" w:rsidP="00E168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17E04" w:rsidRPr="00620B2C" w:rsidRDefault="00F17E04" w:rsidP="00E168FB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Alta.</w:t>
            </w:r>
          </w:p>
        </w:tc>
      </w:tr>
    </w:tbl>
    <w:p w:rsidR="00F17E04" w:rsidRDefault="00F17E04" w:rsidP="00A71198">
      <w:pPr>
        <w:pStyle w:val="Legenda"/>
      </w:pPr>
      <w:r w:rsidRPr="00194999">
        <w:rPr>
          <w:b/>
          <w:i w:val="0"/>
        </w:rPr>
        <w:t>Tabela 0</w:t>
      </w:r>
      <w:r>
        <w:rPr>
          <w:b/>
          <w:i w:val="0"/>
        </w:rPr>
        <w:t>8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>
        <w:rPr>
          <w:i w:val="0"/>
        </w:rPr>
        <w:t>8.</w:t>
      </w:r>
    </w:p>
    <w:p w:rsidR="000441C8" w:rsidRDefault="00AA6D11" w:rsidP="00194999">
      <w:pPr>
        <w:pStyle w:val="Ttulo3"/>
        <w:ind w:left="1560" w:hanging="851"/>
      </w:pPr>
      <w:proofErr w:type="gramStart"/>
      <w:r>
        <w:t>Req.</w:t>
      </w:r>
      <w:proofErr w:type="gramEnd"/>
      <w:r w:rsidR="00F17E04">
        <w:t>9</w:t>
      </w:r>
      <w:r>
        <w:t xml:space="preserve"> - Cadastro dos Departamentos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AA6D11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AA6D11" w:rsidRPr="00620B2C" w:rsidRDefault="00AA6D11" w:rsidP="00216A9A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A6D11" w:rsidRPr="00620B2C" w:rsidRDefault="00AA6D11" w:rsidP="007B0B00">
            <w:pPr>
              <w:snapToGrid w:val="0"/>
              <w:jc w:val="both"/>
            </w:pPr>
            <w:r>
              <w:t xml:space="preserve">Deve conter campos para nome do </w:t>
            </w:r>
            <w:r w:rsidR="007B0B00">
              <w:t>departamento</w:t>
            </w:r>
            <w:r>
              <w:t xml:space="preserve">, </w:t>
            </w:r>
            <w:r w:rsidR="007B0B00">
              <w:t>descrição e responsável</w:t>
            </w:r>
            <w:r>
              <w:t xml:space="preserve"> a serem salvos no banco de dados. </w:t>
            </w:r>
          </w:p>
        </w:tc>
      </w:tr>
      <w:tr w:rsidR="00AA6D11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AA6D11" w:rsidRPr="00620B2C" w:rsidRDefault="00AA6D11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A6D11" w:rsidRPr="00620B2C" w:rsidRDefault="00AA6D11" w:rsidP="00216A9A">
            <w:pPr>
              <w:pStyle w:val="Comment"/>
              <w:snapToGrid w:val="0"/>
              <w:jc w:val="both"/>
              <w:rPr>
                <w:b/>
                <w:i w:val="0"/>
              </w:rPr>
            </w:pPr>
            <w:r>
              <w:rPr>
                <w:i w:val="0"/>
                <w:color w:val="000000"/>
              </w:rPr>
              <w:t>Permitido apenas ao administrador realizar esse cadastro.</w:t>
            </w:r>
          </w:p>
        </w:tc>
      </w:tr>
      <w:tr w:rsidR="00AA6D11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AA6D11" w:rsidRPr="00620B2C" w:rsidRDefault="00AA6D11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A6D11" w:rsidRPr="00620B2C" w:rsidRDefault="00AA6D11" w:rsidP="00216A9A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Alta.</w:t>
            </w:r>
          </w:p>
        </w:tc>
      </w:tr>
    </w:tbl>
    <w:p w:rsidR="00AA6D11" w:rsidRPr="00AA6D11" w:rsidRDefault="00AA6D11" w:rsidP="007B0B00">
      <w:pPr>
        <w:pStyle w:val="Legenda"/>
      </w:pPr>
      <w:r w:rsidRPr="00194999">
        <w:rPr>
          <w:b/>
          <w:i w:val="0"/>
        </w:rPr>
        <w:t>Tabela 0</w:t>
      </w:r>
      <w:r w:rsidR="00F17E04">
        <w:rPr>
          <w:b/>
          <w:i w:val="0"/>
        </w:rPr>
        <w:t>9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 w:rsidR="00F17E04">
        <w:rPr>
          <w:i w:val="0"/>
        </w:rPr>
        <w:t>9</w:t>
      </w:r>
      <w:r>
        <w:rPr>
          <w:i w:val="0"/>
        </w:rPr>
        <w:t>.</w:t>
      </w:r>
    </w:p>
    <w:p w:rsidR="000441C8" w:rsidRDefault="007B0B00" w:rsidP="00194999">
      <w:pPr>
        <w:pStyle w:val="Ttulo3"/>
        <w:ind w:left="1560" w:hanging="851"/>
      </w:pPr>
      <w:proofErr w:type="gramStart"/>
      <w:r>
        <w:lastRenderedPageBreak/>
        <w:t>Req.</w:t>
      </w:r>
      <w:proofErr w:type="gramEnd"/>
      <w:r w:rsidR="00F17E04">
        <w:t xml:space="preserve">10 </w:t>
      </w:r>
      <w:r>
        <w:t>- Editar Departamento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7B0B00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7B0B00" w:rsidRPr="00620B2C" w:rsidRDefault="007B0B00" w:rsidP="00216A9A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B0B00" w:rsidRPr="00620B2C" w:rsidRDefault="007B0B00" w:rsidP="007B0B00">
            <w:pPr>
              <w:snapToGrid w:val="0"/>
              <w:jc w:val="both"/>
            </w:pPr>
            <w:r>
              <w:t>Administrador pode editar os dados dos departamentos.</w:t>
            </w:r>
          </w:p>
        </w:tc>
      </w:tr>
      <w:tr w:rsidR="007B0B00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7B0B00" w:rsidRPr="00620B2C" w:rsidRDefault="007B0B00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B0B00" w:rsidRPr="00620B2C" w:rsidRDefault="007B0B00" w:rsidP="007B0B00">
            <w:pPr>
              <w:pStyle w:val="Comment"/>
              <w:snapToGrid w:val="0"/>
              <w:jc w:val="both"/>
              <w:rPr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Deve ser selecionado o departamento que </w:t>
            </w:r>
            <w:proofErr w:type="gramStart"/>
            <w:r>
              <w:rPr>
                <w:i w:val="0"/>
                <w:color w:val="000000"/>
              </w:rPr>
              <w:t>deseja-se</w:t>
            </w:r>
            <w:proofErr w:type="gramEnd"/>
            <w:r>
              <w:rPr>
                <w:i w:val="0"/>
                <w:color w:val="000000"/>
              </w:rPr>
              <w:t xml:space="preserve"> editar e em seguida inserir novas informações.</w:t>
            </w:r>
          </w:p>
        </w:tc>
      </w:tr>
      <w:tr w:rsidR="007B0B00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7B0B00" w:rsidRPr="00620B2C" w:rsidRDefault="007B0B00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B0B00" w:rsidRPr="00620B2C" w:rsidRDefault="007B0B00" w:rsidP="00216A9A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Alta.</w:t>
            </w:r>
          </w:p>
        </w:tc>
      </w:tr>
    </w:tbl>
    <w:p w:rsidR="007B0B00" w:rsidRPr="007B0B00" w:rsidRDefault="007B0B00" w:rsidP="007B0B00">
      <w:pPr>
        <w:pStyle w:val="Legenda"/>
        <w:rPr>
          <w:i w:val="0"/>
        </w:rPr>
      </w:pPr>
      <w:r w:rsidRPr="00194999">
        <w:rPr>
          <w:b/>
          <w:i w:val="0"/>
        </w:rPr>
        <w:t xml:space="preserve">Tabela </w:t>
      </w:r>
      <w:r w:rsidR="00F17E04">
        <w:rPr>
          <w:b/>
          <w:i w:val="0"/>
        </w:rPr>
        <w:t>10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 w:rsidR="00F17E04">
        <w:rPr>
          <w:i w:val="0"/>
        </w:rPr>
        <w:t>10</w:t>
      </w:r>
      <w:r>
        <w:rPr>
          <w:i w:val="0"/>
        </w:rPr>
        <w:t>.</w:t>
      </w:r>
    </w:p>
    <w:p w:rsidR="000441C8" w:rsidRDefault="007B0B00" w:rsidP="00194999">
      <w:pPr>
        <w:pStyle w:val="Ttulo3"/>
        <w:ind w:left="1560" w:hanging="851"/>
      </w:pPr>
      <w:proofErr w:type="gramStart"/>
      <w:r>
        <w:t>Req.</w:t>
      </w:r>
      <w:proofErr w:type="gramEnd"/>
      <w:r w:rsidR="00F17E04">
        <w:t>11</w:t>
      </w:r>
      <w:r>
        <w:t xml:space="preserve"> - </w:t>
      </w:r>
      <w:r w:rsidR="00FD3363">
        <w:t>Excluir Departamento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7B0B00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7B0B00" w:rsidRPr="00620B2C" w:rsidRDefault="007B0B00" w:rsidP="00216A9A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B0B00" w:rsidRPr="00620B2C" w:rsidRDefault="007B0B00" w:rsidP="00FD3363">
            <w:pPr>
              <w:snapToGrid w:val="0"/>
              <w:jc w:val="both"/>
            </w:pPr>
            <w:r>
              <w:t xml:space="preserve">Administrador pode excluir um </w:t>
            </w:r>
            <w:r w:rsidR="00FD3363">
              <w:t>departamento</w:t>
            </w:r>
            <w:r>
              <w:t xml:space="preserve"> cadastrado.</w:t>
            </w:r>
          </w:p>
        </w:tc>
      </w:tr>
      <w:tr w:rsidR="007B0B00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7B0B00" w:rsidRPr="00620B2C" w:rsidRDefault="007B0B00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B0B00" w:rsidRPr="00620B2C" w:rsidRDefault="007B0B00" w:rsidP="00FD3363">
            <w:pPr>
              <w:pStyle w:val="Comment"/>
              <w:snapToGrid w:val="0"/>
              <w:jc w:val="both"/>
              <w:rPr>
                <w:b/>
                <w:i w:val="0"/>
              </w:rPr>
            </w:pPr>
            <w:proofErr w:type="gramStart"/>
            <w:r>
              <w:rPr>
                <w:i w:val="0"/>
                <w:color w:val="000000"/>
              </w:rPr>
              <w:t>Deve</w:t>
            </w:r>
            <w:proofErr w:type="gramEnd"/>
            <w:r>
              <w:rPr>
                <w:i w:val="0"/>
                <w:color w:val="000000"/>
              </w:rPr>
              <w:t xml:space="preserve"> ser apresentado na tela os </w:t>
            </w:r>
            <w:r w:rsidR="00FD3363">
              <w:rPr>
                <w:i w:val="0"/>
                <w:color w:val="000000"/>
              </w:rPr>
              <w:t>departamentos</w:t>
            </w:r>
            <w:r>
              <w:rPr>
                <w:i w:val="0"/>
                <w:color w:val="000000"/>
              </w:rPr>
              <w:t xml:space="preserve"> salvos no banco de dados e selecionado um para ser excluído.</w:t>
            </w:r>
          </w:p>
        </w:tc>
      </w:tr>
      <w:tr w:rsidR="007B0B00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7B0B00" w:rsidRPr="00620B2C" w:rsidRDefault="007B0B00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B0B00" w:rsidRPr="00620B2C" w:rsidRDefault="007B0B00" w:rsidP="00216A9A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Alta.</w:t>
            </w:r>
          </w:p>
        </w:tc>
      </w:tr>
    </w:tbl>
    <w:p w:rsidR="007B0B00" w:rsidRPr="007B0B00" w:rsidRDefault="007B0B00" w:rsidP="00F17E04">
      <w:pPr>
        <w:pStyle w:val="Legenda"/>
      </w:pPr>
      <w:r w:rsidRPr="00194999">
        <w:rPr>
          <w:b/>
          <w:i w:val="0"/>
        </w:rPr>
        <w:t xml:space="preserve">Tabela </w:t>
      </w:r>
      <w:r w:rsidR="00F17E04">
        <w:rPr>
          <w:b/>
          <w:i w:val="0"/>
        </w:rPr>
        <w:t>11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 w:rsidR="00F17E04">
        <w:rPr>
          <w:i w:val="0"/>
        </w:rPr>
        <w:t>11</w:t>
      </w:r>
      <w:r>
        <w:rPr>
          <w:i w:val="0"/>
        </w:rPr>
        <w:t>.</w:t>
      </w:r>
    </w:p>
    <w:p w:rsidR="000441C8" w:rsidRDefault="00FD3363" w:rsidP="00194999">
      <w:pPr>
        <w:pStyle w:val="Ttulo3"/>
        <w:ind w:left="1560" w:hanging="851"/>
      </w:pPr>
      <w:proofErr w:type="gramStart"/>
      <w:r>
        <w:t>Req.</w:t>
      </w:r>
      <w:proofErr w:type="gramEnd"/>
      <w:r>
        <w:t>1</w:t>
      </w:r>
      <w:r w:rsidR="00F17E04">
        <w:t>2</w:t>
      </w:r>
      <w:r>
        <w:t xml:space="preserve"> - Listar Departamentos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7B0B00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7B0B00" w:rsidRPr="00620B2C" w:rsidRDefault="007B0B00" w:rsidP="00216A9A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B0B00" w:rsidRPr="00620B2C" w:rsidRDefault="007B0B00" w:rsidP="00FD3363">
            <w:pPr>
              <w:snapToGrid w:val="0"/>
              <w:jc w:val="both"/>
            </w:pPr>
            <w:r>
              <w:t xml:space="preserve">Administrador pode listar os </w:t>
            </w:r>
            <w:r w:rsidR="00FD3363">
              <w:t>departamentos</w:t>
            </w:r>
            <w:r>
              <w:t xml:space="preserve"> já cadastrados.</w:t>
            </w:r>
          </w:p>
        </w:tc>
      </w:tr>
      <w:tr w:rsidR="007B0B00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7B0B00" w:rsidRPr="00620B2C" w:rsidRDefault="007B0B00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B0B00" w:rsidRPr="00620B2C" w:rsidRDefault="007B0B00" w:rsidP="00FD3363">
            <w:pPr>
              <w:pStyle w:val="Comment"/>
              <w:snapToGrid w:val="0"/>
              <w:jc w:val="both"/>
              <w:rPr>
                <w:b/>
                <w:i w:val="0"/>
              </w:rPr>
            </w:pPr>
            <w:proofErr w:type="gramStart"/>
            <w:r>
              <w:rPr>
                <w:i w:val="0"/>
                <w:color w:val="000000"/>
              </w:rPr>
              <w:t>Deve</w:t>
            </w:r>
            <w:proofErr w:type="gramEnd"/>
            <w:r>
              <w:rPr>
                <w:i w:val="0"/>
                <w:color w:val="000000"/>
              </w:rPr>
              <w:t xml:space="preserve"> ser apresentado na tela os </w:t>
            </w:r>
            <w:r w:rsidR="00FD3363">
              <w:rPr>
                <w:i w:val="0"/>
                <w:color w:val="000000"/>
              </w:rPr>
              <w:t>departamentos</w:t>
            </w:r>
            <w:r>
              <w:rPr>
                <w:i w:val="0"/>
                <w:color w:val="000000"/>
              </w:rPr>
              <w:t xml:space="preserve"> salvos no banco de dados.</w:t>
            </w:r>
          </w:p>
        </w:tc>
      </w:tr>
      <w:tr w:rsidR="007B0B00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7B0B00" w:rsidRPr="00620B2C" w:rsidRDefault="007B0B00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B0B00" w:rsidRPr="00620B2C" w:rsidRDefault="007B0B00" w:rsidP="00216A9A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Alta.</w:t>
            </w:r>
          </w:p>
        </w:tc>
      </w:tr>
    </w:tbl>
    <w:p w:rsidR="007B0B00" w:rsidRPr="007B0B00" w:rsidRDefault="007B0B00" w:rsidP="00FD3363">
      <w:pPr>
        <w:pStyle w:val="Legenda"/>
      </w:pPr>
      <w:r w:rsidRPr="00194999">
        <w:rPr>
          <w:b/>
          <w:i w:val="0"/>
        </w:rPr>
        <w:t xml:space="preserve">Tabela </w:t>
      </w:r>
      <w:r w:rsidR="00FD3363">
        <w:rPr>
          <w:b/>
          <w:i w:val="0"/>
        </w:rPr>
        <w:t>1</w:t>
      </w:r>
      <w:r w:rsidR="00F17E04">
        <w:rPr>
          <w:b/>
          <w:i w:val="0"/>
        </w:rPr>
        <w:t>2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 w:rsidR="00FD3363">
        <w:rPr>
          <w:i w:val="0"/>
        </w:rPr>
        <w:t>1</w:t>
      </w:r>
      <w:r w:rsidR="00F17E04">
        <w:rPr>
          <w:i w:val="0"/>
        </w:rPr>
        <w:t>2</w:t>
      </w:r>
      <w:r>
        <w:rPr>
          <w:i w:val="0"/>
        </w:rPr>
        <w:t>.</w:t>
      </w:r>
    </w:p>
    <w:p w:rsidR="000441C8" w:rsidRDefault="00C01D51" w:rsidP="00194999">
      <w:pPr>
        <w:pStyle w:val="Ttulo3"/>
        <w:ind w:left="1560" w:hanging="851"/>
      </w:pPr>
      <w:proofErr w:type="gramStart"/>
      <w:r>
        <w:t>Req.</w:t>
      </w:r>
      <w:proofErr w:type="gramEnd"/>
      <w:r>
        <w:t>1</w:t>
      </w:r>
      <w:r w:rsidR="00F17E04">
        <w:t>3</w:t>
      </w:r>
      <w:r>
        <w:t xml:space="preserve"> - Listar Projetos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C01D51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C01D51" w:rsidRPr="00620B2C" w:rsidRDefault="00C01D51" w:rsidP="00216A9A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01D51" w:rsidRPr="00620B2C" w:rsidRDefault="00C01D51" w:rsidP="00C01D51">
            <w:pPr>
              <w:snapToGrid w:val="0"/>
              <w:jc w:val="both"/>
            </w:pPr>
            <w:r>
              <w:t>Pesquisador pode listar os projetos já cadastrados.</w:t>
            </w:r>
          </w:p>
        </w:tc>
      </w:tr>
      <w:tr w:rsidR="00C01D51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C01D51" w:rsidRPr="00620B2C" w:rsidRDefault="00C01D51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01D51" w:rsidRPr="00620B2C" w:rsidRDefault="00C01D51" w:rsidP="00C01D51">
            <w:pPr>
              <w:pStyle w:val="Comment"/>
              <w:snapToGrid w:val="0"/>
              <w:jc w:val="both"/>
              <w:rPr>
                <w:b/>
                <w:i w:val="0"/>
              </w:rPr>
            </w:pPr>
            <w:proofErr w:type="gramStart"/>
            <w:r>
              <w:rPr>
                <w:i w:val="0"/>
                <w:color w:val="000000"/>
              </w:rPr>
              <w:t>Deve</w:t>
            </w:r>
            <w:proofErr w:type="gramEnd"/>
            <w:r>
              <w:rPr>
                <w:i w:val="0"/>
                <w:color w:val="000000"/>
              </w:rPr>
              <w:t xml:space="preserve"> ser apresentado na tela os projetos salvos no banco de dados.</w:t>
            </w:r>
          </w:p>
        </w:tc>
      </w:tr>
      <w:tr w:rsidR="00C01D51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C01D51" w:rsidRPr="00620B2C" w:rsidRDefault="00C01D51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01D51" w:rsidRPr="00620B2C" w:rsidRDefault="00C01D51" w:rsidP="00216A9A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Alta.</w:t>
            </w:r>
          </w:p>
        </w:tc>
      </w:tr>
    </w:tbl>
    <w:p w:rsidR="00C01D51" w:rsidRDefault="00C01D51" w:rsidP="00C01D51">
      <w:pPr>
        <w:pStyle w:val="Legenda"/>
      </w:pPr>
      <w:r w:rsidRPr="00194999">
        <w:rPr>
          <w:b/>
          <w:i w:val="0"/>
        </w:rPr>
        <w:t xml:space="preserve">Tabela </w:t>
      </w:r>
      <w:r>
        <w:rPr>
          <w:b/>
          <w:i w:val="0"/>
        </w:rPr>
        <w:t>1</w:t>
      </w:r>
      <w:r w:rsidR="00F17E04">
        <w:rPr>
          <w:b/>
          <w:i w:val="0"/>
        </w:rPr>
        <w:t>3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>
        <w:rPr>
          <w:i w:val="0"/>
        </w:rPr>
        <w:t>1</w:t>
      </w:r>
      <w:r w:rsidR="00F17E04">
        <w:rPr>
          <w:i w:val="0"/>
        </w:rPr>
        <w:t>3</w:t>
      </w:r>
      <w:r>
        <w:rPr>
          <w:i w:val="0"/>
        </w:rPr>
        <w:t>.</w:t>
      </w:r>
    </w:p>
    <w:p w:rsidR="00C01D51" w:rsidRDefault="00C01D51" w:rsidP="00194999">
      <w:pPr>
        <w:pStyle w:val="Ttulo3"/>
        <w:ind w:left="1560" w:hanging="851"/>
      </w:pPr>
      <w:proofErr w:type="gramStart"/>
      <w:r>
        <w:t>Req.</w:t>
      </w:r>
      <w:proofErr w:type="gramEnd"/>
      <w:r>
        <w:t>1</w:t>
      </w:r>
      <w:r w:rsidR="00F17E04">
        <w:t>4</w:t>
      </w:r>
      <w:r>
        <w:t xml:space="preserve"> - Cadastrar Projetos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C01D51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C01D51" w:rsidRPr="00620B2C" w:rsidRDefault="00C01D51" w:rsidP="00216A9A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01D51" w:rsidRPr="00620B2C" w:rsidRDefault="00C01D51" w:rsidP="00EB5D14">
            <w:pPr>
              <w:snapToGrid w:val="0"/>
              <w:jc w:val="both"/>
            </w:pPr>
            <w:r>
              <w:t xml:space="preserve">Deve conter campos para nome do projeto, </w:t>
            </w:r>
            <w:r w:rsidR="00EB5D14" w:rsidRPr="00EB5D14">
              <w:rPr>
                <w:i/>
              </w:rPr>
              <w:t>status</w:t>
            </w:r>
            <w:r w:rsidR="00EB5D14">
              <w:t xml:space="preserve"> do projeto</w:t>
            </w:r>
            <w:r>
              <w:t xml:space="preserve"> </w:t>
            </w:r>
            <w:r w:rsidR="00EB5D14">
              <w:t>e pesquisador responsável</w:t>
            </w:r>
            <w:r>
              <w:t xml:space="preserve"> a serem salvos no banco de dados. </w:t>
            </w:r>
          </w:p>
        </w:tc>
      </w:tr>
      <w:tr w:rsidR="00C01D51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C01D51" w:rsidRPr="00620B2C" w:rsidRDefault="00C01D51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01D51" w:rsidRPr="00620B2C" w:rsidRDefault="00C01D51" w:rsidP="00EB5D14">
            <w:pPr>
              <w:pStyle w:val="Comment"/>
              <w:snapToGrid w:val="0"/>
              <w:jc w:val="both"/>
              <w:rPr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Permitido apenas ao </w:t>
            </w:r>
            <w:r w:rsidR="00EB5D14">
              <w:rPr>
                <w:i w:val="0"/>
                <w:color w:val="000000"/>
              </w:rPr>
              <w:t>pesquisador</w:t>
            </w:r>
            <w:r>
              <w:rPr>
                <w:i w:val="0"/>
                <w:color w:val="000000"/>
              </w:rPr>
              <w:t xml:space="preserve"> realizar esse cadastro.</w:t>
            </w:r>
          </w:p>
        </w:tc>
      </w:tr>
      <w:tr w:rsidR="00C01D51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C01D51" w:rsidRPr="00620B2C" w:rsidRDefault="00C01D51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01D51" w:rsidRPr="00620B2C" w:rsidRDefault="00C01D51" w:rsidP="00216A9A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Alta.</w:t>
            </w:r>
          </w:p>
        </w:tc>
      </w:tr>
    </w:tbl>
    <w:p w:rsidR="00C01D51" w:rsidRDefault="00C01D51" w:rsidP="00C01D51">
      <w:pPr>
        <w:pStyle w:val="Legenda"/>
        <w:rPr>
          <w:i w:val="0"/>
        </w:rPr>
      </w:pPr>
      <w:r w:rsidRPr="00194999">
        <w:rPr>
          <w:b/>
          <w:i w:val="0"/>
        </w:rPr>
        <w:t xml:space="preserve">Tabela </w:t>
      </w:r>
      <w:r>
        <w:rPr>
          <w:b/>
          <w:i w:val="0"/>
        </w:rPr>
        <w:t>1</w:t>
      </w:r>
      <w:r w:rsidR="00F17E04">
        <w:rPr>
          <w:b/>
          <w:i w:val="0"/>
        </w:rPr>
        <w:t>4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>
        <w:rPr>
          <w:i w:val="0"/>
        </w:rPr>
        <w:t>1</w:t>
      </w:r>
      <w:r w:rsidR="00F17E04">
        <w:rPr>
          <w:i w:val="0"/>
        </w:rPr>
        <w:t>4</w:t>
      </w:r>
      <w:r>
        <w:rPr>
          <w:i w:val="0"/>
        </w:rPr>
        <w:t>.</w:t>
      </w:r>
    </w:p>
    <w:p w:rsidR="00F17E04" w:rsidRDefault="00F17E04" w:rsidP="00C01D51">
      <w:pPr>
        <w:pStyle w:val="Legenda"/>
        <w:rPr>
          <w:i w:val="0"/>
        </w:rPr>
      </w:pPr>
    </w:p>
    <w:p w:rsidR="00F17E04" w:rsidRPr="00AA6D11" w:rsidRDefault="00F17E04" w:rsidP="00C01D51">
      <w:pPr>
        <w:pStyle w:val="Legenda"/>
      </w:pPr>
    </w:p>
    <w:p w:rsidR="00C01D51" w:rsidRDefault="00C01D51" w:rsidP="00194999">
      <w:pPr>
        <w:pStyle w:val="Ttulo3"/>
        <w:ind w:left="1560" w:hanging="851"/>
      </w:pPr>
      <w:proofErr w:type="gramStart"/>
      <w:r>
        <w:lastRenderedPageBreak/>
        <w:t>Req.</w:t>
      </w:r>
      <w:proofErr w:type="gramEnd"/>
      <w:r>
        <w:t>1</w:t>
      </w:r>
      <w:r w:rsidR="00F17E04">
        <w:t>5</w:t>
      </w:r>
      <w:r>
        <w:t xml:space="preserve"> - Excluir Projetos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816D23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16D23" w:rsidRPr="00620B2C" w:rsidRDefault="00816D23" w:rsidP="00216A9A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16D23" w:rsidRPr="00620B2C" w:rsidRDefault="00816D23" w:rsidP="00816D23">
            <w:pPr>
              <w:snapToGrid w:val="0"/>
              <w:jc w:val="both"/>
            </w:pPr>
            <w:r>
              <w:t>Pesquisador pode excluir um projeto cadastrado.</w:t>
            </w:r>
          </w:p>
        </w:tc>
      </w:tr>
      <w:tr w:rsidR="00816D23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16D23" w:rsidRPr="00620B2C" w:rsidRDefault="00816D23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16D23" w:rsidRPr="00620B2C" w:rsidRDefault="00816D23" w:rsidP="00816D23">
            <w:pPr>
              <w:pStyle w:val="Comment"/>
              <w:snapToGrid w:val="0"/>
              <w:jc w:val="both"/>
              <w:rPr>
                <w:b/>
                <w:i w:val="0"/>
              </w:rPr>
            </w:pPr>
            <w:proofErr w:type="gramStart"/>
            <w:r>
              <w:rPr>
                <w:i w:val="0"/>
                <w:color w:val="000000"/>
              </w:rPr>
              <w:t>Deve</w:t>
            </w:r>
            <w:proofErr w:type="gramEnd"/>
            <w:r>
              <w:rPr>
                <w:i w:val="0"/>
                <w:color w:val="000000"/>
              </w:rPr>
              <w:t xml:space="preserve"> ser apresentado na tela os projetos salvos no banco de dados e selecionado um para ser excluído.</w:t>
            </w:r>
          </w:p>
        </w:tc>
      </w:tr>
      <w:tr w:rsidR="00816D23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16D23" w:rsidRPr="00620B2C" w:rsidRDefault="00816D23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16D23" w:rsidRPr="00620B2C" w:rsidRDefault="00816D23" w:rsidP="00216A9A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Alta.</w:t>
            </w:r>
          </w:p>
        </w:tc>
      </w:tr>
    </w:tbl>
    <w:p w:rsidR="00816D23" w:rsidRPr="00816D23" w:rsidRDefault="00816D23" w:rsidP="00816D23">
      <w:pPr>
        <w:pStyle w:val="Legenda"/>
      </w:pPr>
      <w:r>
        <w:rPr>
          <w:b/>
          <w:i w:val="0"/>
        </w:rPr>
        <w:t>Tabela 1</w:t>
      </w:r>
      <w:r w:rsidR="00F17E04">
        <w:rPr>
          <w:b/>
          <w:i w:val="0"/>
        </w:rPr>
        <w:t>5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>
        <w:rPr>
          <w:i w:val="0"/>
        </w:rPr>
        <w:t>1</w:t>
      </w:r>
      <w:r w:rsidR="00F17E04">
        <w:rPr>
          <w:i w:val="0"/>
        </w:rPr>
        <w:t>5</w:t>
      </w:r>
      <w:r>
        <w:rPr>
          <w:i w:val="0"/>
        </w:rPr>
        <w:t>.</w:t>
      </w:r>
    </w:p>
    <w:p w:rsidR="00C01D51" w:rsidRDefault="00C01D51" w:rsidP="00194999">
      <w:pPr>
        <w:pStyle w:val="Ttulo3"/>
        <w:ind w:left="1560" w:hanging="851"/>
      </w:pPr>
      <w:proofErr w:type="gramStart"/>
      <w:r>
        <w:t>Req.</w:t>
      </w:r>
      <w:proofErr w:type="gramEnd"/>
      <w:r>
        <w:t>1</w:t>
      </w:r>
      <w:r w:rsidR="00F17E04">
        <w:t>6</w:t>
      </w:r>
      <w:r>
        <w:t xml:space="preserve"> - Editar Projetos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816D23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16D23" w:rsidRPr="00620B2C" w:rsidRDefault="00816D23" w:rsidP="00216A9A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16D23" w:rsidRPr="00620B2C" w:rsidRDefault="00816D23" w:rsidP="00816D23">
            <w:pPr>
              <w:snapToGrid w:val="0"/>
              <w:jc w:val="both"/>
            </w:pPr>
            <w:r>
              <w:t>Pesquisador pode editar os dados dos projetos.</w:t>
            </w:r>
          </w:p>
        </w:tc>
      </w:tr>
      <w:tr w:rsidR="00816D23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16D23" w:rsidRPr="00620B2C" w:rsidRDefault="00816D23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16D23" w:rsidRPr="00620B2C" w:rsidRDefault="00816D23" w:rsidP="00816D23">
            <w:pPr>
              <w:pStyle w:val="Comment"/>
              <w:snapToGrid w:val="0"/>
              <w:jc w:val="both"/>
              <w:rPr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Deve ser selecionado o projeto que </w:t>
            </w:r>
            <w:proofErr w:type="gramStart"/>
            <w:r>
              <w:rPr>
                <w:i w:val="0"/>
                <w:color w:val="000000"/>
              </w:rPr>
              <w:t>deseja-se</w:t>
            </w:r>
            <w:proofErr w:type="gramEnd"/>
            <w:r>
              <w:rPr>
                <w:i w:val="0"/>
                <w:color w:val="000000"/>
              </w:rPr>
              <w:t xml:space="preserve"> editar e em seguida inserir novas informações.</w:t>
            </w:r>
          </w:p>
        </w:tc>
      </w:tr>
      <w:tr w:rsidR="00816D23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16D23" w:rsidRPr="00620B2C" w:rsidRDefault="00816D23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16D23" w:rsidRPr="00620B2C" w:rsidRDefault="00816D23" w:rsidP="00216A9A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Alta.</w:t>
            </w:r>
          </w:p>
        </w:tc>
      </w:tr>
    </w:tbl>
    <w:p w:rsidR="00816D23" w:rsidRPr="00816D23" w:rsidRDefault="00816D23" w:rsidP="00F17E04">
      <w:pPr>
        <w:pStyle w:val="Legenda"/>
      </w:pPr>
      <w:r>
        <w:rPr>
          <w:b/>
          <w:i w:val="0"/>
        </w:rPr>
        <w:t>Tabela 1</w:t>
      </w:r>
      <w:r w:rsidR="00F17E04">
        <w:rPr>
          <w:b/>
          <w:i w:val="0"/>
        </w:rPr>
        <w:t>6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>
        <w:rPr>
          <w:i w:val="0"/>
        </w:rPr>
        <w:t>1</w:t>
      </w:r>
      <w:r w:rsidR="00F17E04">
        <w:rPr>
          <w:i w:val="0"/>
        </w:rPr>
        <w:t>6</w:t>
      </w:r>
      <w:r>
        <w:rPr>
          <w:i w:val="0"/>
        </w:rPr>
        <w:t>.</w:t>
      </w:r>
    </w:p>
    <w:p w:rsidR="00C01D51" w:rsidRDefault="00C01D51" w:rsidP="00194999">
      <w:pPr>
        <w:pStyle w:val="Ttulo3"/>
        <w:ind w:left="1560" w:hanging="851"/>
      </w:pPr>
      <w:proofErr w:type="gramStart"/>
      <w:r>
        <w:t>Req.</w:t>
      </w:r>
      <w:proofErr w:type="gramEnd"/>
      <w:r>
        <w:t>1</w:t>
      </w:r>
      <w:r w:rsidR="00F17E04">
        <w:t>7</w:t>
      </w:r>
      <w:r>
        <w:t xml:space="preserve"> - Listar Equipamentos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816D23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16D23" w:rsidRPr="00620B2C" w:rsidRDefault="00816D23" w:rsidP="00216A9A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16D23" w:rsidRPr="00620B2C" w:rsidRDefault="00816D23" w:rsidP="00816D23">
            <w:pPr>
              <w:snapToGrid w:val="0"/>
              <w:jc w:val="both"/>
            </w:pPr>
            <w:r>
              <w:t>Pesquisador pode listar os equipamentos já cadastrados.</w:t>
            </w:r>
          </w:p>
        </w:tc>
      </w:tr>
      <w:tr w:rsidR="00816D23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16D23" w:rsidRPr="00620B2C" w:rsidRDefault="00816D23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16D23" w:rsidRPr="00620B2C" w:rsidRDefault="00816D23" w:rsidP="00816D23">
            <w:pPr>
              <w:pStyle w:val="Comment"/>
              <w:snapToGrid w:val="0"/>
              <w:jc w:val="both"/>
              <w:rPr>
                <w:b/>
                <w:i w:val="0"/>
              </w:rPr>
            </w:pPr>
            <w:proofErr w:type="gramStart"/>
            <w:r>
              <w:rPr>
                <w:i w:val="0"/>
                <w:color w:val="000000"/>
              </w:rPr>
              <w:t>Deve</w:t>
            </w:r>
            <w:proofErr w:type="gramEnd"/>
            <w:r>
              <w:rPr>
                <w:i w:val="0"/>
                <w:color w:val="000000"/>
              </w:rPr>
              <w:t xml:space="preserve"> ser apresentado na tela os equipamentos salvos no banco de dados.</w:t>
            </w:r>
          </w:p>
        </w:tc>
      </w:tr>
      <w:tr w:rsidR="00816D23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16D23" w:rsidRPr="00620B2C" w:rsidRDefault="00816D23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16D23" w:rsidRPr="00620B2C" w:rsidRDefault="00816D23" w:rsidP="00216A9A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Alta.</w:t>
            </w:r>
          </w:p>
        </w:tc>
      </w:tr>
    </w:tbl>
    <w:p w:rsidR="00816D23" w:rsidRPr="00816D23" w:rsidRDefault="00816D23" w:rsidP="00816D23">
      <w:pPr>
        <w:pStyle w:val="Legenda"/>
      </w:pPr>
      <w:r w:rsidRPr="00194999">
        <w:rPr>
          <w:b/>
          <w:i w:val="0"/>
        </w:rPr>
        <w:t xml:space="preserve">Tabela </w:t>
      </w:r>
      <w:r>
        <w:rPr>
          <w:b/>
          <w:i w:val="0"/>
        </w:rPr>
        <w:t>1</w:t>
      </w:r>
      <w:r w:rsidR="00F17E04">
        <w:rPr>
          <w:b/>
          <w:i w:val="0"/>
        </w:rPr>
        <w:t>7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>
        <w:rPr>
          <w:i w:val="0"/>
        </w:rPr>
        <w:t>1</w:t>
      </w:r>
      <w:r w:rsidR="00F17E04">
        <w:rPr>
          <w:i w:val="0"/>
        </w:rPr>
        <w:t>7</w:t>
      </w:r>
      <w:r>
        <w:rPr>
          <w:i w:val="0"/>
        </w:rPr>
        <w:t>.</w:t>
      </w:r>
    </w:p>
    <w:p w:rsidR="00C01D51" w:rsidRDefault="00C01D51" w:rsidP="00194999">
      <w:pPr>
        <w:pStyle w:val="Ttulo3"/>
        <w:ind w:left="1560" w:hanging="851"/>
      </w:pPr>
      <w:proofErr w:type="gramStart"/>
      <w:r>
        <w:t>Req.</w:t>
      </w:r>
      <w:proofErr w:type="gramEnd"/>
      <w:r>
        <w:t>1</w:t>
      </w:r>
      <w:r w:rsidR="00F17E04">
        <w:t>8</w:t>
      </w:r>
      <w:r>
        <w:t xml:space="preserve"> -</w:t>
      </w:r>
      <w:r w:rsidR="008B34C9">
        <w:t xml:space="preserve"> </w:t>
      </w:r>
      <w:r>
        <w:t>Cadastrar Equipamentos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816D23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16D23" w:rsidRPr="00620B2C" w:rsidRDefault="00816D23" w:rsidP="00216A9A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16D23" w:rsidRPr="00620B2C" w:rsidRDefault="00816D23" w:rsidP="00C409A0">
            <w:pPr>
              <w:snapToGrid w:val="0"/>
              <w:jc w:val="both"/>
            </w:pPr>
            <w:r>
              <w:t xml:space="preserve">Deve conter campos para nome do </w:t>
            </w:r>
            <w:r w:rsidR="008B34C9">
              <w:t>equipamento</w:t>
            </w:r>
            <w:r>
              <w:t xml:space="preserve">, </w:t>
            </w:r>
            <w:r w:rsidR="00C409A0">
              <w:t>descrição</w:t>
            </w:r>
            <w:r>
              <w:t xml:space="preserve"> e </w:t>
            </w:r>
            <w:r w:rsidR="00C409A0">
              <w:t>número de tombo</w:t>
            </w:r>
            <w:r>
              <w:t xml:space="preserve"> a serem salvos no banco de dados. </w:t>
            </w:r>
          </w:p>
        </w:tc>
      </w:tr>
      <w:tr w:rsidR="00816D23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16D23" w:rsidRPr="00620B2C" w:rsidRDefault="00816D23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16D23" w:rsidRPr="00620B2C" w:rsidRDefault="00816D23" w:rsidP="00216A9A">
            <w:pPr>
              <w:pStyle w:val="Comment"/>
              <w:snapToGrid w:val="0"/>
              <w:jc w:val="both"/>
              <w:rPr>
                <w:b/>
                <w:i w:val="0"/>
              </w:rPr>
            </w:pPr>
            <w:r>
              <w:rPr>
                <w:i w:val="0"/>
                <w:color w:val="000000"/>
              </w:rPr>
              <w:t>Permitido apenas ao pesquisador realizar esse cadastro.</w:t>
            </w:r>
          </w:p>
        </w:tc>
      </w:tr>
      <w:tr w:rsidR="00816D23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16D23" w:rsidRPr="00620B2C" w:rsidRDefault="00816D23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16D23" w:rsidRPr="00620B2C" w:rsidRDefault="00816D23" w:rsidP="00216A9A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Alta.</w:t>
            </w:r>
          </w:p>
        </w:tc>
      </w:tr>
    </w:tbl>
    <w:p w:rsidR="00816D23" w:rsidRPr="00816D23" w:rsidRDefault="00816D23" w:rsidP="00C409A0">
      <w:pPr>
        <w:pStyle w:val="Legenda"/>
      </w:pPr>
      <w:r w:rsidRPr="00194999">
        <w:rPr>
          <w:b/>
          <w:i w:val="0"/>
        </w:rPr>
        <w:t xml:space="preserve">Tabela </w:t>
      </w:r>
      <w:r>
        <w:rPr>
          <w:b/>
          <w:i w:val="0"/>
        </w:rPr>
        <w:t>1</w:t>
      </w:r>
      <w:r w:rsidR="00F17E04">
        <w:rPr>
          <w:b/>
          <w:i w:val="0"/>
        </w:rPr>
        <w:t xml:space="preserve">8 </w:t>
      </w:r>
      <w:r w:rsidRPr="00194999">
        <w:rPr>
          <w:b/>
          <w:i w:val="0"/>
        </w:rPr>
        <w:t>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>
        <w:rPr>
          <w:i w:val="0"/>
        </w:rPr>
        <w:t>1</w:t>
      </w:r>
      <w:r w:rsidR="00F17E04">
        <w:rPr>
          <w:i w:val="0"/>
        </w:rPr>
        <w:t>8</w:t>
      </w:r>
      <w:r>
        <w:rPr>
          <w:i w:val="0"/>
        </w:rPr>
        <w:t>.</w:t>
      </w:r>
    </w:p>
    <w:p w:rsidR="00C01D51" w:rsidRDefault="00C01D51" w:rsidP="00194999">
      <w:pPr>
        <w:pStyle w:val="Ttulo3"/>
        <w:ind w:left="1560" w:hanging="851"/>
      </w:pPr>
      <w:proofErr w:type="gramStart"/>
      <w:r>
        <w:t>Req.</w:t>
      </w:r>
      <w:proofErr w:type="gramEnd"/>
      <w:r>
        <w:t>1</w:t>
      </w:r>
      <w:r w:rsidR="00F17E04">
        <w:t>9</w:t>
      </w:r>
      <w:r>
        <w:t xml:space="preserve"> - Excluir Equipamentos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C409A0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C409A0" w:rsidRPr="00620B2C" w:rsidRDefault="00C409A0" w:rsidP="00216A9A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409A0" w:rsidRPr="00620B2C" w:rsidRDefault="00C409A0" w:rsidP="00C409A0">
            <w:pPr>
              <w:snapToGrid w:val="0"/>
              <w:jc w:val="both"/>
            </w:pPr>
            <w:r>
              <w:t>Pesquisador pode excluir um equipamento cadastrado.</w:t>
            </w:r>
          </w:p>
        </w:tc>
      </w:tr>
      <w:tr w:rsidR="00C409A0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C409A0" w:rsidRPr="00620B2C" w:rsidRDefault="00C409A0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409A0" w:rsidRPr="00620B2C" w:rsidRDefault="00C409A0" w:rsidP="00C409A0">
            <w:pPr>
              <w:pStyle w:val="Comment"/>
              <w:snapToGrid w:val="0"/>
              <w:jc w:val="both"/>
              <w:rPr>
                <w:b/>
                <w:i w:val="0"/>
              </w:rPr>
            </w:pPr>
            <w:proofErr w:type="gramStart"/>
            <w:r>
              <w:rPr>
                <w:i w:val="0"/>
                <w:color w:val="000000"/>
              </w:rPr>
              <w:t>Deve</w:t>
            </w:r>
            <w:proofErr w:type="gramEnd"/>
            <w:r>
              <w:rPr>
                <w:i w:val="0"/>
                <w:color w:val="000000"/>
              </w:rPr>
              <w:t xml:space="preserve"> ser apresentado na tela os equipamentos salvos no banco de dados e selecionado um para ser excluído.</w:t>
            </w:r>
          </w:p>
        </w:tc>
      </w:tr>
      <w:tr w:rsidR="00C409A0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C409A0" w:rsidRPr="00620B2C" w:rsidRDefault="00C409A0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409A0" w:rsidRPr="00620B2C" w:rsidRDefault="00C409A0" w:rsidP="00216A9A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Alta.</w:t>
            </w:r>
          </w:p>
        </w:tc>
      </w:tr>
    </w:tbl>
    <w:p w:rsidR="00C409A0" w:rsidRDefault="00C409A0" w:rsidP="00C409A0">
      <w:pPr>
        <w:pStyle w:val="Legenda"/>
        <w:rPr>
          <w:i w:val="0"/>
        </w:rPr>
      </w:pPr>
      <w:r>
        <w:rPr>
          <w:b/>
          <w:i w:val="0"/>
        </w:rPr>
        <w:t>Tabela 1</w:t>
      </w:r>
      <w:r w:rsidR="00F17E04">
        <w:rPr>
          <w:b/>
          <w:i w:val="0"/>
        </w:rPr>
        <w:t>9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>
        <w:rPr>
          <w:i w:val="0"/>
        </w:rPr>
        <w:t>1</w:t>
      </w:r>
      <w:r w:rsidR="00F17E04">
        <w:rPr>
          <w:i w:val="0"/>
        </w:rPr>
        <w:t>9</w:t>
      </w:r>
      <w:r>
        <w:rPr>
          <w:i w:val="0"/>
        </w:rPr>
        <w:t>.</w:t>
      </w:r>
    </w:p>
    <w:p w:rsidR="00F17E04" w:rsidRDefault="00F17E04" w:rsidP="00C409A0">
      <w:pPr>
        <w:pStyle w:val="Legenda"/>
        <w:rPr>
          <w:i w:val="0"/>
        </w:rPr>
      </w:pPr>
    </w:p>
    <w:p w:rsidR="00F17E04" w:rsidRPr="00C409A0" w:rsidRDefault="00F17E04" w:rsidP="00C409A0">
      <w:pPr>
        <w:pStyle w:val="Legenda"/>
      </w:pPr>
    </w:p>
    <w:p w:rsidR="00C01D51" w:rsidRDefault="00C01D51" w:rsidP="00194999">
      <w:pPr>
        <w:pStyle w:val="Ttulo3"/>
        <w:ind w:left="1560" w:hanging="851"/>
      </w:pPr>
      <w:proofErr w:type="gramStart"/>
      <w:r>
        <w:lastRenderedPageBreak/>
        <w:t>Req.</w:t>
      </w:r>
      <w:proofErr w:type="gramEnd"/>
      <w:r w:rsidR="00F17E04">
        <w:t>20</w:t>
      </w:r>
      <w:r>
        <w:t xml:space="preserve"> - Editar Equipamentos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C409A0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C409A0" w:rsidRPr="00620B2C" w:rsidRDefault="00C409A0" w:rsidP="00216A9A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409A0" w:rsidRPr="00620B2C" w:rsidRDefault="00C409A0" w:rsidP="00C409A0">
            <w:pPr>
              <w:snapToGrid w:val="0"/>
              <w:jc w:val="both"/>
            </w:pPr>
            <w:r>
              <w:t>Pesquisador pode editar os dados dos equipamentos.</w:t>
            </w:r>
          </w:p>
        </w:tc>
      </w:tr>
      <w:tr w:rsidR="00C409A0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C409A0" w:rsidRPr="00620B2C" w:rsidRDefault="00C409A0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409A0" w:rsidRPr="00620B2C" w:rsidRDefault="00C409A0" w:rsidP="00C409A0">
            <w:pPr>
              <w:pStyle w:val="Comment"/>
              <w:snapToGrid w:val="0"/>
              <w:jc w:val="both"/>
              <w:rPr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Deve ser selecionado o equipamentos que </w:t>
            </w:r>
            <w:proofErr w:type="gramStart"/>
            <w:r>
              <w:rPr>
                <w:i w:val="0"/>
                <w:color w:val="000000"/>
              </w:rPr>
              <w:t>deseja-se</w:t>
            </w:r>
            <w:proofErr w:type="gramEnd"/>
            <w:r>
              <w:rPr>
                <w:i w:val="0"/>
                <w:color w:val="000000"/>
              </w:rPr>
              <w:t xml:space="preserve"> editar e em seguida inserir novas informações.</w:t>
            </w:r>
          </w:p>
        </w:tc>
      </w:tr>
      <w:tr w:rsidR="00C409A0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C409A0" w:rsidRPr="00620B2C" w:rsidRDefault="00C409A0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409A0" w:rsidRPr="00620B2C" w:rsidRDefault="00C409A0" w:rsidP="00216A9A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Alta.</w:t>
            </w:r>
          </w:p>
        </w:tc>
      </w:tr>
    </w:tbl>
    <w:p w:rsidR="00C409A0" w:rsidRPr="00C409A0" w:rsidRDefault="00F17E04" w:rsidP="00C409A0">
      <w:pPr>
        <w:pStyle w:val="Legenda"/>
        <w:rPr>
          <w:i w:val="0"/>
        </w:rPr>
      </w:pPr>
      <w:r>
        <w:rPr>
          <w:b/>
          <w:i w:val="0"/>
        </w:rPr>
        <w:t>Tabela 20</w:t>
      </w:r>
      <w:r w:rsidR="00C409A0" w:rsidRPr="00194999">
        <w:rPr>
          <w:b/>
          <w:i w:val="0"/>
        </w:rPr>
        <w:t xml:space="preserve"> -</w:t>
      </w:r>
      <w:r w:rsidR="00C409A0" w:rsidRPr="00194999">
        <w:rPr>
          <w:i w:val="0"/>
        </w:rPr>
        <w:t xml:space="preserve"> Requisito </w:t>
      </w:r>
      <w:proofErr w:type="gramStart"/>
      <w:r w:rsidR="00C409A0" w:rsidRPr="00194999">
        <w:rPr>
          <w:i w:val="0"/>
        </w:rPr>
        <w:t>Req.</w:t>
      </w:r>
      <w:proofErr w:type="gramEnd"/>
      <w:r>
        <w:rPr>
          <w:i w:val="0"/>
        </w:rPr>
        <w:t>20</w:t>
      </w:r>
      <w:r w:rsidR="00C409A0">
        <w:rPr>
          <w:i w:val="0"/>
        </w:rPr>
        <w:t>.</w:t>
      </w:r>
    </w:p>
    <w:p w:rsidR="00C01D51" w:rsidRDefault="00C01D51" w:rsidP="00194999">
      <w:pPr>
        <w:pStyle w:val="Ttulo3"/>
        <w:ind w:left="1560" w:hanging="851"/>
      </w:pPr>
      <w:proofErr w:type="gramStart"/>
      <w:r>
        <w:t>Req.</w:t>
      </w:r>
      <w:proofErr w:type="gramEnd"/>
      <w:r w:rsidR="00F17E04">
        <w:t>2</w:t>
      </w:r>
      <w:r>
        <w:t>1 - Listar Eventos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C409A0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C409A0" w:rsidRPr="00620B2C" w:rsidRDefault="00C409A0" w:rsidP="00216A9A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409A0" w:rsidRPr="00620B2C" w:rsidRDefault="00C409A0" w:rsidP="00C409A0">
            <w:pPr>
              <w:snapToGrid w:val="0"/>
              <w:jc w:val="both"/>
            </w:pPr>
            <w:r>
              <w:t>Pesquisador pode listar os eventos já cadastrados.</w:t>
            </w:r>
          </w:p>
        </w:tc>
      </w:tr>
      <w:tr w:rsidR="00C409A0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C409A0" w:rsidRPr="00620B2C" w:rsidRDefault="00C409A0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409A0" w:rsidRPr="00620B2C" w:rsidRDefault="00C409A0" w:rsidP="00C409A0">
            <w:pPr>
              <w:pStyle w:val="Comment"/>
              <w:snapToGrid w:val="0"/>
              <w:jc w:val="both"/>
              <w:rPr>
                <w:b/>
                <w:i w:val="0"/>
              </w:rPr>
            </w:pPr>
            <w:proofErr w:type="gramStart"/>
            <w:r>
              <w:rPr>
                <w:i w:val="0"/>
                <w:color w:val="000000"/>
              </w:rPr>
              <w:t>Deve</w:t>
            </w:r>
            <w:proofErr w:type="gramEnd"/>
            <w:r>
              <w:rPr>
                <w:i w:val="0"/>
                <w:color w:val="000000"/>
              </w:rPr>
              <w:t xml:space="preserve"> ser apresentado na tela os eventos salvos no banco de dados.</w:t>
            </w:r>
          </w:p>
        </w:tc>
      </w:tr>
      <w:tr w:rsidR="00C409A0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C409A0" w:rsidRPr="00620B2C" w:rsidRDefault="00C409A0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409A0" w:rsidRPr="00620B2C" w:rsidRDefault="00C409A0" w:rsidP="00216A9A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Alta.</w:t>
            </w:r>
          </w:p>
        </w:tc>
      </w:tr>
    </w:tbl>
    <w:p w:rsidR="00C409A0" w:rsidRPr="00816D23" w:rsidRDefault="00C409A0" w:rsidP="00C409A0">
      <w:pPr>
        <w:pStyle w:val="Legenda"/>
      </w:pPr>
      <w:r w:rsidRPr="00194999">
        <w:rPr>
          <w:b/>
          <w:i w:val="0"/>
        </w:rPr>
        <w:t xml:space="preserve">Tabela </w:t>
      </w:r>
      <w:r w:rsidR="00F17E04">
        <w:rPr>
          <w:b/>
          <w:i w:val="0"/>
        </w:rPr>
        <w:t>21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 w:rsidR="00F17E04">
        <w:rPr>
          <w:i w:val="0"/>
        </w:rPr>
        <w:t>21</w:t>
      </w:r>
      <w:r>
        <w:rPr>
          <w:i w:val="0"/>
        </w:rPr>
        <w:t>.</w:t>
      </w:r>
    </w:p>
    <w:p w:rsidR="00C01D51" w:rsidRDefault="00C01D51" w:rsidP="00194999">
      <w:pPr>
        <w:pStyle w:val="Ttulo3"/>
        <w:ind w:left="1560" w:hanging="851"/>
      </w:pPr>
      <w:proofErr w:type="gramStart"/>
      <w:r>
        <w:t>Req.</w:t>
      </w:r>
      <w:proofErr w:type="gramEnd"/>
      <w:r w:rsidR="00F17E04">
        <w:t>22</w:t>
      </w:r>
      <w:r>
        <w:t xml:space="preserve"> - </w:t>
      </w:r>
      <w:r w:rsidR="00C45CD3">
        <w:t>C</w:t>
      </w:r>
      <w:r>
        <w:t>adastrar Eventos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C409A0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C409A0" w:rsidRPr="00620B2C" w:rsidRDefault="00C409A0" w:rsidP="00216A9A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409A0" w:rsidRPr="00620B2C" w:rsidRDefault="00C409A0" w:rsidP="00C409A0">
            <w:pPr>
              <w:snapToGrid w:val="0"/>
              <w:jc w:val="both"/>
            </w:pPr>
            <w:r>
              <w:t xml:space="preserve">Deve conter campos para nome </w:t>
            </w:r>
            <w:proofErr w:type="gramStart"/>
            <w:r>
              <w:t>do eventos</w:t>
            </w:r>
            <w:proofErr w:type="gramEnd"/>
            <w:r>
              <w:t xml:space="preserve">, data, local e responsável do evento a serem salvos no banco de dados. </w:t>
            </w:r>
          </w:p>
        </w:tc>
      </w:tr>
      <w:tr w:rsidR="00C409A0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C409A0" w:rsidRPr="00620B2C" w:rsidRDefault="00C409A0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409A0" w:rsidRPr="00620B2C" w:rsidRDefault="00C409A0" w:rsidP="00216A9A">
            <w:pPr>
              <w:pStyle w:val="Comment"/>
              <w:snapToGrid w:val="0"/>
              <w:jc w:val="both"/>
              <w:rPr>
                <w:b/>
                <w:i w:val="0"/>
              </w:rPr>
            </w:pPr>
            <w:r>
              <w:rPr>
                <w:i w:val="0"/>
                <w:color w:val="000000"/>
              </w:rPr>
              <w:t>Permitido apenas ao pesquisador realizar esse cadastro.</w:t>
            </w:r>
          </w:p>
        </w:tc>
      </w:tr>
      <w:tr w:rsidR="00C409A0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C409A0" w:rsidRPr="00620B2C" w:rsidRDefault="00C409A0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409A0" w:rsidRPr="00620B2C" w:rsidRDefault="00C409A0" w:rsidP="00216A9A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Alta.</w:t>
            </w:r>
          </w:p>
        </w:tc>
      </w:tr>
    </w:tbl>
    <w:p w:rsidR="00C409A0" w:rsidRPr="00C409A0" w:rsidRDefault="00C409A0" w:rsidP="00D7200A">
      <w:pPr>
        <w:pStyle w:val="Legenda"/>
      </w:pPr>
      <w:r w:rsidRPr="00194999">
        <w:rPr>
          <w:b/>
          <w:i w:val="0"/>
        </w:rPr>
        <w:t xml:space="preserve">Tabela </w:t>
      </w:r>
      <w:r w:rsidR="00F17E04">
        <w:rPr>
          <w:b/>
          <w:i w:val="0"/>
        </w:rPr>
        <w:t>22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 w:rsidR="00F17E04">
        <w:rPr>
          <w:i w:val="0"/>
        </w:rPr>
        <w:t>22</w:t>
      </w:r>
      <w:r>
        <w:rPr>
          <w:i w:val="0"/>
        </w:rPr>
        <w:t>.</w:t>
      </w:r>
    </w:p>
    <w:p w:rsidR="00C01D51" w:rsidRDefault="00C01D51" w:rsidP="00194999">
      <w:pPr>
        <w:pStyle w:val="Ttulo3"/>
        <w:ind w:left="1560" w:hanging="851"/>
      </w:pPr>
      <w:proofErr w:type="gramStart"/>
      <w:r>
        <w:t>Req.</w:t>
      </w:r>
      <w:proofErr w:type="gramEnd"/>
      <w:r w:rsidR="00F17E04">
        <w:t>23</w:t>
      </w:r>
      <w:r>
        <w:t xml:space="preserve"> - Excluir Eventos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D7200A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D7200A" w:rsidRPr="00620B2C" w:rsidRDefault="00D7200A" w:rsidP="00216A9A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7200A" w:rsidRPr="00620B2C" w:rsidRDefault="00D7200A" w:rsidP="00D7200A">
            <w:pPr>
              <w:snapToGrid w:val="0"/>
              <w:jc w:val="both"/>
            </w:pPr>
            <w:r>
              <w:t>Pesquisador pode excluir um evento cadastrado.</w:t>
            </w:r>
          </w:p>
        </w:tc>
      </w:tr>
      <w:tr w:rsidR="00D7200A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D7200A" w:rsidRPr="00620B2C" w:rsidRDefault="00D7200A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7200A" w:rsidRPr="00620B2C" w:rsidRDefault="00D7200A" w:rsidP="00D7200A">
            <w:pPr>
              <w:pStyle w:val="Comment"/>
              <w:snapToGrid w:val="0"/>
              <w:jc w:val="both"/>
              <w:rPr>
                <w:b/>
                <w:i w:val="0"/>
              </w:rPr>
            </w:pPr>
            <w:proofErr w:type="gramStart"/>
            <w:r>
              <w:rPr>
                <w:i w:val="0"/>
                <w:color w:val="000000"/>
              </w:rPr>
              <w:t>Deve</w:t>
            </w:r>
            <w:proofErr w:type="gramEnd"/>
            <w:r>
              <w:rPr>
                <w:i w:val="0"/>
                <w:color w:val="000000"/>
              </w:rPr>
              <w:t xml:space="preserve"> ser apresentado na tela os eventos salvos no banco de dados e selecionado um para ser excluído.</w:t>
            </w:r>
          </w:p>
        </w:tc>
      </w:tr>
      <w:tr w:rsidR="00D7200A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D7200A" w:rsidRPr="00620B2C" w:rsidRDefault="00D7200A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7200A" w:rsidRPr="00620B2C" w:rsidRDefault="00D7200A" w:rsidP="00216A9A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Alta.</w:t>
            </w:r>
          </w:p>
        </w:tc>
      </w:tr>
    </w:tbl>
    <w:p w:rsidR="00D7200A" w:rsidRPr="00D7200A" w:rsidRDefault="00D7200A" w:rsidP="00D7200A">
      <w:pPr>
        <w:pStyle w:val="Legenda"/>
      </w:pPr>
      <w:r>
        <w:rPr>
          <w:b/>
          <w:i w:val="0"/>
        </w:rPr>
        <w:t xml:space="preserve">Tabela </w:t>
      </w:r>
      <w:r w:rsidR="00F17E04">
        <w:rPr>
          <w:b/>
          <w:i w:val="0"/>
        </w:rPr>
        <w:t>23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 w:rsidR="00F17E04">
        <w:rPr>
          <w:i w:val="0"/>
        </w:rPr>
        <w:t>23</w:t>
      </w:r>
      <w:r>
        <w:rPr>
          <w:i w:val="0"/>
        </w:rPr>
        <w:t>.</w:t>
      </w:r>
    </w:p>
    <w:p w:rsidR="0009003B" w:rsidRDefault="00C01D51" w:rsidP="00194999">
      <w:pPr>
        <w:pStyle w:val="Ttulo3"/>
        <w:ind w:left="1560" w:hanging="851"/>
      </w:pPr>
      <w:proofErr w:type="gramStart"/>
      <w:r>
        <w:t>Req.</w:t>
      </w:r>
      <w:proofErr w:type="gramEnd"/>
      <w:r w:rsidR="00F17E04">
        <w:t>24</w:t>
      </w:r>
      <w:r>
        <w:t xml:space="preserve"> - Editar Eventos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D7200A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D7200A" w:rsidRPr="00620B2C" w:rsidRDefault="00D7200A" w:rsidP="00216A9A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7200A" w:rsidRPr="00620B2C" w:rsidRDefault="00D7200A" w:rsidP="00D7200A">
            <w:pPr>
              <w:snapToGrid w:val="0"/>
              <w:jc w:val="both"/>
            </w:pPr>
            <w:r>
              <w:t>Pesquisador pode editar os dados dos eventos.</w:t>
            </w:r>
          </w:p>
        </w:tc>
      </w:tr>
      <w:tr w:rsidR="00D7200A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D7200A" w:rsidRPr="00620B2C" w:rsidRDefault="00D7200A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7200A" w:rsidRPr="00620B2C" w:rsidRDefault="00D7200A" w:rsidP="00D7200A">
            <w:pPr>
              <w:pStyle w:val="Comment"/>
              <w:snapToGrid w:val="0"/>
              <w:jc w:val="both"/>
              <w:rPr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Deve ser selecionado o eventos que </w:t>
            </w:r>
            <w:proofErr w:type="gramStart"/>
            <w:r>
              <w:rPr>
                <w:i w:val="0"/>
                <w:color w:val="000000"/>
              </w:rPr>
              <w:t>deseja-se</w:t>
            </w:r>
            <w:proofErr w:type="gramEnd"/>
            <w:r>
              <w:rPr>
                <w:i w:val="0"/>
                <w:color w:val="000000"/>
              </w:rPr>
              <w:t xml:space="preserve"> editar e em seguida inserir novas informações.</w:t>
            </w:r>
          </w:p>
        </w:tc>
      </w:tr>
      <w:tr w:rsidR="00D7200A" w:rsidTr="00216A9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D7200A" w:rsidRPr="00620B2C" w:rsidRDefault="00D7200A" w:rsidP="00216A9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7200A" w:rsidRPr="00620B2C" w:rsidRDefault="00D7200A" w:rsidP="00216A9A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Alta.</w:t>
            </w:r>
          </w:p>
        </w:tc>
      </w:tr>
    </w:tbl>
    <w:p w:rsidR="00D7200A" w:rsidRPr="00C409A0" w:rsidRDefault="00D7200A" w:rsidP="00D7200A">
      <w:pPr>
        <w:pStyle w:val="Legenda"/>
        <w:rPr>
          <w:i w:val="0"/>
        </w:rPr>
      </w:pPr>
      <w:r>
        <w:rPr>
          <w:b/>
          <w:i w:val="0"/>
        </w:rPr>
        <w:t xml:space="preserve">Tabela </w:t>
      </w:r>
      <w:r w:rsidR="00F17E04">
        <w:rPr>
          <w:b/>
          <w:i w:val="0"/>
        </w:rPr>
        <w:t>24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 w:rsidR="00F17E04">
        <w:rPr>
          <w:i w:val="0"/>
        </w:rPr>
        <w:t>24</w:t>
      </w:r>
      <w:r>
        <w:rPr>
          <w:i w:val="0"/>
        </w:rPr>
        <w:t>.</w:t>
      </w:r>
    </w:p>
    <w:p w:rsidR="00D7200A" w:rsidRPr="00D7200A" w:rsidRDefault="00D7200A" w:rsidP="00D7200A"/>
    <w:p w:rsidR="009F697A" w:rsidRDefault="009F697A">
      <w:pPr>
        <w:pStyle w:val="Ttulo2"/>
        <w:pageBreakBefore/>
      </w:pPr>
      <w:bookmarkStart w:id="22" w:name="_Toc490863910"/>
      <w:r>
        <w:lastRenderedPageBreak/>
        <w:t>Diagrama de Casos de Uso</w:t>
      </w:r>
      <w:bookmarkEnd w:id="22"/>
    </w:p>
    <w:p w:rsidR="009B64DB" w:rsidRDefault="002104BB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6848475" cy="4143375"/>
            <wp:effectExtent l="19050" t="0" r="9525" b="0"/>
            <wp:docPr id="79" name="Imagem 79" descr="C:\Users\Andre Luiz\Downloads\DiagCasosDe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ndre Luiz\Downloads\DiagCasosDeUso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4DB" w:rsidRDefault="009B64DB" w:rsidP="009B64DB">
      <w:pPr>
        <w:pStyle w:val="Legenda"/>
        <w:rPr>
          <w:i w:val="0"/>
        </w:rPr>
      </w:pPr>
      <w:bookmarkStart w:id="23" w:name="_Toc459887111"/>
      <w:bookmarkStart w:id="24" w:name="_Toc489463041"/>
      <w:r w:rsidRPr="00194999">
        <w:rPr>
          <w:b/>
          <w:i w:val="0"/>
        </w:rPr>
        <w:t xml:space="preserve">Figura </w:t>
      </w:r>
      <w:r w:rsidR="00C4703B">
        <w:rPr>
          <w:b/>
          <w:i w:val="0"/>
        </w:rPr>
        <w:t>5</w:t>
      </w:r>
      <w:r w:rsidRPr="00194999">
        <w:rPr>
          <w:b/>
          <w:i w:val="0"/>
        </w:rPr>
        <w:t xml:space="preserve"> </w:t>
      </w:r>
      <w:r w:rsidR="00F72BC2" w:rsidRPr="00194999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="00145513" w:rsidRPr="00194999">
        <w:rPr>
          <w:i w:val="0"/>
        </w:rPr>
        <w:t>c</w:t>
      </w:r>
      <w:r w:rsidRPr="00194999">
        <w:rPr>
          <w:i w:val="0"/>
        </w:rPr>
        <w:t xml:space="preserve">asos de </w:t>
      </w:r>
      <w:r w:rsidR="00145513" w:rsidRPr="00194999">
        <w:rPr>
          <w:i w:val="0"/>
        </w:rPr>
        <w:t>u</w:t>
      </w:r>
      <w:r w:rsidRPr="00194999">
        <w:rPr>
          <w:i w:val="0"/>
        </w:rPr>
        <w:t>so</w:t>
      </w:r>
      <w:r w:rsidR="00194999" w:rsidRPr="00194999">
        <w:rPr>
          <w:i w:val="0"/>
        </w:rPr>
        <w:t>.</w:t>
      </w:r>
      <w:bookmarkEnd w:id="23"/>
      <w:bookmarkEnd w:id="24"/>
    </w:p>
    <w:p w:rsidR="00216A9A" w:rsidRDefault="00216A9A" w:rsidP="009B64DB">
      <w:pPr>
        <w:pStyle w:val="Legenda"/>
        <w:rPr>
          <w:i w:val="0"/>
        </w:rPr>
      </w:pPr>
    </w:p>
    <w:p w:rsidR="00B674EB" w:rsidRDefault="00B674EB" w:rsidP="00B674EB">
      <w:pPr>
        <w:pStyle w:val="Ttulo3"/>
      </w:pPr>
      <w:bookmarkStart w:id="25" w:name="_Toc364852096"/>
      <w:bookmarkStart w:id="26" w:name="_Toc490863911"/>
      <w:r>
        <w:t>Descrição dos Atores</w:t>
      </w:r>
      <w:bookmarkEnd w:id="25"/>
      <w:bookmarkEnd w:id="26"/>
    </w:p>
    <w:p w:rsidR="002D7B76" w:rsidRPr="002D7B76" w:rsidRDefault="002D7B76" w:rsidP="002D7B76"/>
    <w:p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A1 </w:t>
      </w:r>
      <w:r w:rsidR="00194999">
        <w:rPr>
          <w:b/>
        </w:rPr>
        <w:t>-</w:t>
      </w:r>
      <w:r w:rsidRPr="000301BB">
        <w:rPr>
          <w:b/>
        </w:rPr>
        <w:t xml:space="preserve"> Administrador</w:t>
      </w:r>
    </w:p>
    <w:p w:rsidR="00B674EB" w:rsidRDefault="00B674EB" w:rsidP="0058008A">
      <w:pPr>
        <w:ind w:left="708" w:firstLine="708"/>
      </w:pPr>
      <w:r>
        <w:t xml:space="preserve">O Administrador tem acesso </w:t>
      </w:r>
      <w:proofErr w:type="gramStart"/>
      <w:r>
        <w:t>à</w:t>
      </w:r>
      <w:proofErr w:type="gramEnd"/>
      <w:r>
        <w:t xml:space="preserve"> </w:t>
      </w:r>
      <w:r w:rsidR="00194999">
        <w:t>as funcionalidades</w:t>
      </w:r>
      <w:r>
        <w:t xml:space="preserve"> de </w:t>
      </w:r>
      <w:r w:rsidR="002104BB">
        <w:t>Cadastrar Departamentos, Editar Departamento, Listar Departamentos, Excluir Departamentos, Cadastrar Pesquisadores, Editar Pesquisadores, Listar Pesquisadores, Excluir Pesquisadores e Gerar Relatório do Sistema.</w:t>
      </w:r>
    </w:p>
    <w:p w:rsidR="00E83814" w:rsidRDefault="00E83814" w:rsidP="00E83814">
      <w:pPr>
        <w:ind w:left="708"/>
        <w:rPr>
          <w:b/>
        </w:rPr>
      </w:pPr>
      <w:r w:rsidRPr="000301BB">
        <w:rPr>
          <w:b/>
        </w:rPr>
        <w:t>A</w:t>
      </w:r>
      <w:r w:rsidR="00217476">
        <w:rPr>
          <w:b/>
        </w:rPr>
        <w:t>2</w:t>
      </w:r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</w:t>
      </w:r>
      <w:r>
        <w:rPr>
          <w:b/>
        </w:rPr>
        <w:t>Pesquisador</w:t>
      </w:r>
    </w:p>
    <w:p w:rsidR="003B41E4" w:rsidRDefault="00E83814" w:rsidP="002D7B76">
      <w:pPr>
        <w:ind w:left="708" w:firstLine="708"/>
      </w:pPr>
      <w:r>
        <w:t xml:space="preserve">O Pesquisador tem acesso </w:t>
      </w:r>
      <w:proofErr w:type="gramStart"/>
      <w:r>
        <w:t>à</w:t>
      </w:r>
      <w:proofErr w:type="gramEnd"/>
      <w:r>
        <w:t xml:space="preserve"> as funcionalidades de Cadastrar Projetos, Editar Projetos, Listar Projetos, Excluir Projetos, Cadastrar Equipamentos, Editar Equipamentos, Listar Equipamentos, Excluir Equipamentos, Cadastrar </w:t>
      </w:r>
      <w:r w:rsidR="003B41E4">
        <w:t>Eventos</w:t>
      </w:r>
      <w:r>
        <w:t xml:space="preserve">, Editar </w:t>
      </w:r>
      <w:r w:rsidR="003B41E4">
        <w:t>Eventos</w:t>
      </w:r>
      <w:r>
        <w:t xml:space="preserve">, Listar </w:t>
      </w:r>
      <w:r w:rsidR="003B41E4">
        <w:t>Eventos</w:t>
      </w:r>
      <w:r>
        <w:t xml:space="preserve">, Excluir </w:t>
      </w:r>
      <w:r w:rsidR="003B41E4">
        <w:t>Eventos e Gerar Relatório do Sistema.</w:t>
      </w:r>
    </w:p>
    <w:p w:rsidR="00217476" w:rsidRDefault="00217476" w:rsidP="00217476">
      <w:pPr>
        <w:ind w:left="708"/>
        <w:rPr>
          <w:b/>
        </w:rPr>
      </w:pPr>
      <w:r w:rsidRPr="000301BB">
        <w:rPr>
          <w:b/>
        </w:rPr>
        <w:t>A</w:t>
      </w:r>
      <w:r>
        <w:rPr>
          <w:b/>
        </w:rPr>
        <w:t>3</w:t>
      </w:r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Banco de Dados</w:t>
      </w:r>
    </w:p>
    <w:p w:rsidR="00217476" w:rsidRDefault="00217476" w:rsidP="002D7B76">
      <w:pPr>
        <w:ind w:firstLine="708"/>
      </w:pPr>
      <w:r>
        <w:t xml:space="preserve"> </w:t>
      </w:r>
      <w:r w:rsidR="002D7B76">
        <w:tab/>
        <w:t xml:space="preserve">O </w:t>
      </w:r>
      <w:r>
        <w:t>banco de dados será mantenedor dos dados utilizados no software pelo gerenciamento.</w:t>
      </w:r>
    </w:p>
    <w:p w:rsidR="00217476" w:rsidRDefault="00217476" w:rsidP="00217476">
      <w:pPr>
        <w:ind w:left="708" w:firstLine="708"/>
      </w:pPr>
    </w:p>
    <w:p w:rsidR="00217476" w:rsidRDefault="00217476" w:rsidP="00217476">
      <w:pPr>
        <w:ind w:left="708" w:firstLine="708"/>
      </w:pPr>
    </w:p>
    <w:p w:rsidR="00217476" w:rsidRDefault="00217476" w:rsidP="003B41E4">
      <w:pPr>
        <w:ind w:left="708" w:firstLine="708"/>
      </w:pPr>
    </w:p>
    <w:p w:rsidR="00B674EB" w:rsidRDefault="00B674EB" w:rsidP="00B674EB">
      <w:pPr>
        <w:pStyle w:val="Ttulo3"/>
      </w:pPr>
      <w:bookmarkStart w:id="27" w:name="_Toc364852097"/>
      <w:bookmarkStart w:id="28" w:name="_Toc490863912"/>
      <w:r>
        <w:lastRenderedPageBreak/>
        <w:t>Descrição dos Casos de Uso</w:t>
      </w:r>
      <w:bookmarkEnd w:id="27"/>
      <w:bookmarkEnd w:id="28"/>
    </w:p>
    <w:p w:rsidR="002D7B76" w:rsidRPr="002D7B76" w:rsidRDefault="002D7B76" w:rsidP="002D7B76"/>
    <w:p w:rsidR="00B674EB" w:rsidRPr="000301BB" w:rsidRDefault="00B674EB" w:rsidP="00B674EB">
      <w:pPr>
        <w:ind w:left="708"/>
        <w:rPr>
          <w:b/>
        </w:rPr>
      </w:pPr>
      <w:proofErr w:type="gramStart"/>
      <w:r w:rsidRPr="000301BB">
        <w:rPr>
          <w:b/>
        </w:rPr>
        <w:t>CaU1</w:t>
      </w:r>
      <w:proofErr w:type="gramEnd"/>
      <w:r w:rsidRPr="000301BB">
        <w:rPr>
          <w:b/>
        </w:rPr>
        <w:t xml:space="preserve"> </w:t>
      </w:r>
      <w:r w:rsidR="00194999">
        <w:rPr>
          <w:b/>
        </w:rPr>
        <w:t>-</w:t>
      </w:r>
      <w:r w:rsidRPr="000301BB">
        <w:rPr>
          <w:b/>
        </w:rPr>
        <w:t xml:space="preserve"> </w:t>
      </w:r>
      <w:proofErr w:type="spellStart"/>
      <w:r w:rsidR="00B01E69">
        <w:rPr>
          <w:b/>
        </w:rPr>
        <w:t>L</w:t>
      </w:r>
      <w:r w:rsidR="006110EB">
        <w:rPr>
          <w:b/>
        </w:rPr>
        <w:t>ogin</w:t>
      </w:r>
      <w:proofErr w:type="spellEnd"/>
      <w:r w:rsidR="006110EB">
        <w:rPr>
          <w:b/>
        </w:rPr>
        <w:t xml:space="preserve"> </w:t>
      </w:r>
      <w:r w:rsidR="00217476">
        <w:rPr>
          <w:b/>
        </w:rPr>
        <w:t>Administrador</w:t>
      </w:r>
    </w:p>
    <w:p w:rsidR="00586027" w:rsidRDefault="00B01E69" w:rsidP="00B01E69">
      <w:pPr>
        <w:spacing w:line="260" w:lineRule="exact"/>
        <w:ind w:left="1556"/>
        <w:jc w:val="both"/>
        <w:rPr>
          <w:color w:val="000009"/>
          <w:szCs w:val="24"/>
        </w:rPr>
      </w:pPr>
      <w:bookmarkStart w:id="29" w:name="_Toc490863913"/>
      <w:r w:rsidRPr="00726062">
        <w:rPr>
          <w:color w:val="000009"/>
          <w:szCs w:val="24"/>
        </w:rPr>
        <w:t xml:space="preserve">Este </w:t>
      </w:r>
      <w:r w:rsidRPr="00726062">
        <w:rPr>
          <w:color w:val="000009"/>
          <w:spacing w:val="-1"/>
          <w:szCs w:val="24"/>
        </w:rPr>
        <w:t>ca</w:t>
      </w:r>
      <w:r w:rsidRPr="00726062">
        <w:rPr>
          <w:color w:val="000009"/>
          <w:szCs w:val="24"/>
        </w:rPr>
        <w:t>so de</w:t>
      </w:r>
      <w:r w:rsidRPr="00726062">
        <w:rPr>
          <w:color w:val="000009"/>
          <w:spacing w:val="-1"/>
          <w:szCs w:val="24"/>
        </w:rPr>
        <w:t xml:space="preserve"> </w:t>
      </w:r>
      <w:r w:rsidRPr="00726062">
        <w:rPr>
          <w:color w:val="000009"/>
          <w:szCs w:val="24"/>
        </w:rPr>
        <w:t>uso t</w:t>
      </w:r>
      <w:r w:rsidRPr="00726062">
        <w:rPr>
          <w:color w:val="000009"/>
          <w:spacing w:val="-1"/>
          <w:szCs w:val="24"/>
        </w:rPr>
        <w:t>e</w:t>
      </w:r>
      <w:r w:rsidRPr="00726062">
        <w:rPr>
          <w:color w:val="000009"/>
          <w:szCs w:val="24"/>
        </w:rPr>
        <w:t>m</w:t>
      </w:r>
      <w:r w:rsidRPr="00726062">
        <w:rPr>
          <w:color w:val="000009"/>
          <w:spacing w:val="4"/>
          <w:szCs w:val="24"/>
        </w:rPr>
        <w:t xml:space="preserve"> </w:t>
      </w:r>
      <w:r w:rsidRPr="00726062">
        <w:rPr>
          <w:color w:val="000009"/>
          <w:spacing w:val="-1"/>
          <w:szCs w:val="24"/>
        </w:rPr>
        <w:t>c</w:t>
      </w:r>
      <w:r w:rsidRPr="00726062">
        <w:rPr>
          <w:color w:val="000009"/>
          <w:spacing w:val="2"/>
          <w:szCs w:val="24"/>
        </w:rPr>
        <w:t>o</w:t>
      </w:r>
      <w:r w:rsidRPr="00726062">
        <w:rPr>
          <w:color w:val="000009"/>
          <w:szCs w:val="24"/>
        </w:rPr>
        <w:t>mo ob</w:t>
      </w:r>
      <w:r w:rsidRPr="00726062">
        <w:rPr>
          <w:color w:val="000009"/>
          <w:spacing w:val="1"/>
          <w:szCs w:val="24"/>
        </w:rPr>
        <w:t>j</w:t>
      </w:r>
      <w:r w:rsidRPr="00726062">
        <w:rPr>
          <w:color w:val="000009"/>
          <w:spacing w:val="-1"/>
          <w:szCs w:val="24"/>
        </w:rPr>
        <w:t>e</w:t>
      </w:r>
      <w:r w:rsidRPr="00726062">
        <w:rPr>
          <w:color w:val="000009"/>
          <w:szCs w:val="24"/>
        </w:rPr>
        <w:t>t</w:t>
      </w:r>
      <w:r w:rsidRPr="00726062">
        <w:rPr>
          <w:color w:val="000009"/>
          <w:spacing w:val="1"/>
          <w:szCs w:val="24"/>
        </w:rPr>
        <w:t>i</w:t>
      </w:r>
      <w:r w:rsidRPr="00726062">
        <w:rPr>
          <w:color w:val="000009"/>
          <w:szCs w:val="24"/>
        </w:rPr>
        <w:t>vo</w:t>
      </w:r>
      <w:r w:rsidRPr="00726062">
        <w:rPr>
          <w:color w:val="000009"/>
          <w:spacing w:val="1"/>
          <w:szCs w:val="24"/>
        </w:rPr>
        <w:t xml:space="preserve"> </w:t>
      </w:r>
      <w:r w:rsidRPr="00726062">
        <w:rPr>
          <w:color w:val="000009"/>
          <w:szCs w:val="24"/>
        </w:rPr>
        <w:t>r</w:t>
      </w:r>
      <w:r w:rsidRPr="00726062">
        <w:rPr>
          <w:color w:val="000009"/>
          <w:spacing w:val="-2"/>
          <w:szCs w:val="24"/>
        </w:rPr>
        <w:t>e</w:t>
      </w:r>
      <w:r w:rsidRPr="00726062">
        <w:rPr>
          <w:color w:val="000009"/>
          <w:spacing w:val="-1"/>
          <w:szCs w:val="24"/>
        </w:rPr>
        <w:t>a</w:t>
      </w:r>
      <w:r w:rsidRPr="00726062">
        <w:rPr>
          <w:color w:val="000009"/>
          <w:szCs w:val="24"/>
        </w:rPr>
        <w:t>l</w:t>
      </w:r>
      <w:r w:rsidRPr="00726062">
        <w:rPr>
          <w:color w:val="000009"/>
          <w:spacing w:val="1"/>
          <w:szCs w:val="24"/>
        </w:rPr>
        <w:t>iz</w:t>
      </w:r>
      <w:r w:rsidRPr="00726062">
        <w:rPr>
          <w:color w:val="000009"/>
          <w:spacing w:val="-1"/>
          <w:szCs w:val="24"/>
        </w:rPr>
        <w:t>a</w:t>
      </w:r>
      <w:r w:rsidRPr="00726062">
        <w:rPr>
          <w:color w:val="000009"/>
          <w:szCs w:val="24"/>
        </w:rPr>
        <w:t xml:space="preserve">r o </w:t>
      </w:r>
      <w:proofErr w:type="spellStart"/>
      <w:r w:rsidRPr="00726062">
        <w:rPr>
          <w:color w:val="000009"/>
          <w:szCs w:val="24"/>
        </w:rPr>
        <w:t>lo</w:t>
      </w:r>
      <w:r w:rsidRPr="00726062">
        <w:rPr>
          <w:color w:val="000009"/>
          <w:spacing w:val="-3"/>
          <w:szCs w:val="24"/>
        </w:rPr>
        <w:t>g</w:t>
      </w:r>
      <w:r w:rsidRPr="00726062">
        <w:rPr>
          <w:color w:val="000009"/>
          <w:szCs w:val="24"/>
        </w:rPr>
        <w:t>in</w:t>
      </w:r>
      <w:proofErr w:type="spellEnd"/>
      <w:r w:rsidRPr="00726062">
        <w:rPr>
          <w:color w:val="000009"/>
          <w:szCs w:val="24"/>
        </w:rPr>
        <w:t xml:space="preserve"> do Adm</w:t>
      </w:r>
      <w:r w:rsidRPr="00726062">
        <w:rPr>
          <w:color w:val="000009"/>
          <w:spacing w:val="1"/>
          <w:szCs w:val="24"/>
        </w:rPr>
        <w:t>i</w:t>
      </w:r>
      <w:r w:rsidRPr="00726062">
        <w:rPr>
          <w:color w:val="000009"/>
          <w:szCs w:val="24"/>
        </w:rPr>
        <w:t>nis</w:t>
      </w:r>
      <w:r w:rsidRPr="00726062">
        <w:rPr>
          <w:color w:val="000009"/>
          <w:spacing w:val="1"/>
          <w:szCs w:val="24"/>
        </w:rPr>
        <w:t>t</w:t>
      </w:r>
      <w:r w:rsidRPr="00726062">
        <w:rPr>
          <w:color w:val="000009"/>
          <w:szCs w:val="24"/>
        </w:rPr>
        <w:t>r</w:t>
      </w:r>
      <w:r w:rsidRPr="00726062">
        <w:rPr>
          <w:color w:val="000009"/>
          <w:spacing w:val="-2"/>
          <w:szCs w:val="24"/>
        </w:rPr>
        <w:t>a</w:t>
      </w:r>
      <w:r w:rsidRPr="00726062">
        <w:rPr>
          <w:color w:val="000009"/>
          <w:szCs w:val="24"/>
        </w:rPr>
        <w:t>dor</w:t>
      </w:r>
      <w:r w:rsidR="00217476">
        <w:rPr>
          <w:color w:val="000009"/>
          <w:szCs w:val="24"/>
        </w:rPr>
        <w:t xml:space="preserve"> </w:t>
      </w:r>
      <w:r>
        <w:rPr>
          <w:color w:val="000009"/>
          <w:szCs w:val="24"/>
        </w:rPr>
        <w:t xml:space="preserve">a fim </w:t>
      </w:r>
    </w:p>
    <w:p w:rsidR="00B01E69" w:rsidRDefault="00217476" w:rsidP="00586027">
      <w:pPr>
        <w:spacing w:line="260" w:lineRule="exact"/>
        <w:ind w:left="851"/>
        <w:jc w:val="both"/>
        <w:rPr>
          <w:color w:val="000009"/>
          <w:szCs w:val="24"/>
        </w:rPr>
      </w:pPr>
      <w:proofErr w:type="gramStart"/>
      <w:r>
        <w:rPr>
          <w:color w:val="000009"/>
          <w:szCs w:val="24"/>
        </w:rPr>
        <w:t>manipular</w:t>
      </w:r>
      <w:proofErr w:type="gramEnd"/>
      <w:r w:rsidR="00B01E69" w:rsidRPr="00726062">
        <w:rPr>
          <w:color w:val="000009"/>
          <w:spacing w:val="-1"/>
          <w:szCs w:val="24"/>
        </w:rPr>
        <w:t xml:space="preserve"> </w:t>
      </w:r>
      <w:r w:rsidR="00B01E69" w:rsidRPr="00726062">
        <w:rPr>
          <w:color w:val="000009"/>
          <w:szCs w:val="24"/>
        </w:rPr>
        <w:t>os d</w:t>
      </w:r>
      <w:r w:rsidR="00B01E69" w:rsidRPr="00726062">
        <w:rPr>
          <w:color w:val="000009"/>
          <w:spacing w:val="-1"/>
          <w:szCs w:val="24"/>
        </w:rPr>
        <w:t>a</w:t>
      </w:r>
      <w:r w:rsidR="00B01E69" w:rsidRPr="00726062">
        <w:rPr>
          <w:color w:val="000009"/>
          <w:szCs w:val="24"/>
        </w:rPr>
        <w:t>dos do</w:t>
      </w:r>
      <w:r w:rsidR="00586027">
        <w:rPr>
          <w:color w:val="000009"/>
          <w:szCs w:val="24"/>
        </w:rPr>
        <w:t xml:space="preserve"> sistema. </w:t>
      </w:r>
      <w:r w:rsidR="00B01E69" w:rsidRPr="00726062">
        <w:rPr>
          <w:color w:val="000009"/>
          <w:szCs w:val="24"/>
        </w:rPr>
        <w:t>E</w:t>
      </w:r>
      <w:r w:rsidR="00B01E69" w:rsidRPr="00726062">
        <w:rPr>
          <w:color w:val="000009"/>
          <w:spacing w:val="2"/>
          <w:szCs w:val="24"/>
        </w:rPr>
        <w:t>l</w:t>
      </w:r>
      <w:r w:rsidR="00B01E69" w:rsidRPr="00726062">
        <w:rPr>
          <w:color w:val="000009"/>
          <w:szCs w:val="24"/>
        </w:rPr>
        <w:t>e</w:t>
      </w:r>
      <w:r w:rsidR="00B01E69" w:rsidRPr="00726062">
        <w:rPr>
          <w:color w:val="000009"/>
          <w:spacing w:val="-1"/>
          <w:szCs w:val="24"/>
        </w:rPr>
        <w:t xml:space="preserve"> </w:t>
      </w:r>
      <w:r w:rsidR="00B01E69" w:rsidRPr="00726062">
        <w:rPr>
          <w:color w:val="000009"/>
          <w:szCs w:val="24"/>
        </w:rPr>
        <w:t>é</w:t>
      </w:r>
      <w:r w:rsidR="00B01E69" w:rsidRPr="00726062">
        <w:rPr>
          <w:color w:val="000009"/>
          <w:spacing w:val="-1"/>
          <w:szCs w:val="24"/>
        </w:rPr>
        <w:t xml:space="preserve"> c</w:t>
      </w:r>
      <w:r w:rsidR="00B01E69" w:rsidRPr="00726062">
        <w:rPr>
          <w:color w:val="000009"/>
          <w:szCs w:val="24"/>
        </w:rPr>
        <w:t>omposto</w:t>
      </w:r>
      <w:r w:rsidR="00B01E69" w:rsidRPr="00726062">
        <w:rPr>
          <w:color w:val="000009"/>
          <w:spacing w:val="1"/>
          <w:szCs w:val="24"/>
        </w:rPr>
        <w:t xml:space="preserve"> </w:t>
      </w:r>
      <w:r w:rsidR="00B01E69" w:rsidRPr="00726062">
        <w:rPr>
          <w:color w:val="000009"/>
          <w:szCs w:val="24"/>
        </w:rPr>
        <w:t>p</w:t>
      </w:r>
      <w:r w:rsidR="00B01E69" w:rsidRPr="00726062">
        <w:rPr>
          <w:color w:val="000009"/>
          <w:spacing w:val="-1"/>
          <w:szCs w:val="24"/>
        </w:rPr>
        <w:t>e</w:t>
      </w:r>
      <w:r w:rsidR="00B01E69" w:rsidRPr="00726062">
        <w:rPr>
          <w:color w:val="000009"/>
          <w:szCs w:val="24"/>
        </w:rPr>
        <w:t>l</w:t>
      </w:r>
      <w:r w:rsidR="00B01E69" w:rsidRPr="00726062">
        <w:rPr>
          <w:color w:val="000009"/>
          <w:spacing w:val="2"/>
          <w:szCs w:val="24"/>
        </w:rPr>
        <w:t>a</w:t>
      </w:r>
      <w:r w:rsidR="00B01E69" w:rsidRPr="00726062">
        <w:rPr>
          <w:color w:val="000009"/>
          <w:szCs w:val="24"/>
        </w:rPr>
        <w:t>s fun</w:t>
      </w:r>
      <w:r w:rsidR="00B01E69" w:rsidRPr="00726062">
        <w:rPr>
          <w:color w:val="000009"/>
          <w:spacing w:val="-1"/>
          <w:szCs w:val="24"/>
        </w:rPr>
        <w:t>c</w:t>
      </w:r>
      <w:r w:rsidR="00B01E69" w:rsidRPr="00726062">
        <w:rPr>
          <w:color w:val="000009"/>
          <w:szCs w:val="24"/>
        </w:rPr>
        <w:t>ionalidad</w:t>
      </w:r>
      <w:r w:rsidR="00B01E69" w:rsidRPr="00726062">
        <w:rPr>
          <w:color w:val="000009"/>
          <w:spacing w:val="-1"/>
          <w:szCs w:val="24"/>
        </w:rPr>
        <w:t>e</w:t>
      </w:r>
      <w:r w:rsidR="00B01E69" w:rsidRPr="00726062">
        <w:rPr>
          <w:color w:val="000009"/>
          <w:szCs w:val="24"/>
        </w:rPr>
        <w:t>s de</w:t>
      </w:r>
      <w:r w:rsidR="00B01E69" w:rsidRPr="00726062">
        <w:rPr>
          <w:color w:val="000009"/>
          <w:spacing w:val="1"/>
          <w:szCs w:val="24"/>
        </w:rPr>
        <w:t xml:space="preserve"> </w:t>
      </w:r>
      <w:r w:rsidR="00B01E69" w:rsidRPr="00726062">
        <w:rPr>
          <w:color w:val="000009"/>
          <w:spacing w:val="-1"/>
          <w:szCs w:val="24"/>
        </w:rPr>
        <w:t>ca</w:t>
      </w:r>
      <w:r w:rsidR="00B01E69" w:rsidRPr="00726062">
        <w:rPr>
          <w:color w:val="000009"/>
          <w:spacing w:val="2"/>
          <w:szCs w:val="24"/>
        </w:rPr>
        <w:t>d</w:t>
      </w:r>
      <w:r w:rsidR="00B01E69" w:rsidRPr="00726062">
        <w:rPr>
          <w:color w:val="000009"/>
          <w:spacing w:val="-1"/>
          <w:szCs w:val="24"/>
        </w:rPr>
        <w:t>a</w:t>
      </w:r>
      <w:r w:rsidR="00B01E69" w:rsidRPr="00726062">
        <w:rPr>
          <w:color w:val="000009"/>
          <w:szCs w:val="24"/>
        </w:rPr>
        <w:t>str</w:t>
      </w:r>
      <w:r w:rsidR="00B01E69" w:rsidRPr="00726062">
        <w:rPr>
          <w:color w:val="000009"/>
          <w:spacing w:val="-1"/>
          <w:szCs w:val="24"/>
        </w:rPr>
        <w:t>a</w:t>
      </w:r>
      <w:r w:rsidR="00B01E69" w:rsidRPr="00726062">
        <w:rPr>
          <w:color w:val="000009"/>
          <w:szCs w:val="24"/>
        </w:rPr>
        <w:t>r, lis</w:t>
      </w:r>
      <w:r w:rsidR="00B01E69" w:rsidRPr="00726062">
        <w:rPr>
          <w:color w:val="000009"/>
          <w:spacing w:val="1"/>
          <w:szCs w:val="24"/>
        </w:rPr>
        <w:t>t</w:t>
      </w:r>
      <w:r w:rsidR="00B01E69" w:rsidRPr="00726062">
        <w:rPr>
          <w:color w:val="000009"/>
          <w:spacing w:val="-1"/>
          <w:szCs w:val="24"/>
        </w:rPr>
        <w:t>a</w:t>
      </w:r>
      <w:r w:rsidR="00B01E69" w:rsidRPr="00726062">
        <w:rPr>
          <w:color w:val="000009"/>
          <w:szCs w:val="24"/>
        </w:rPr>
        <w:t xml:space="preserve">r, </w:t>
      </w:r>
      <w:r w:rsidR="00B01E69" w:rsidRPr="00726062">
        <w:rPr>
          <w:color w:val="000009"/>
          <w:spacing w:val="-2"/>
          <w:szCs w:val="24"/>
        </w:rPr>
        <w:t>e</w:t>
      </w:r>
      <w:r w:rsidR="00B01E69" w:rsidRPr="00726062">
        <w:rPr>
          <w:color w:val="000009"/>
          <w:szCs w:val="24"/>
        </w:rPr>
        <w:t>di</w:t>
      </w:r>
      <w:r w:rsidR="00B01E69" w:rsidRPr="00726062">
        <w:rPr>
          <w:color w:val="000009"/>
          <w:spacing w:val="1"/>
          <w:szCs w:val="24"/>
        </w:rPr>
        <w:t>ta</w:t>
      </w:r>
      <w:r w:rsidR="00586027">
        <w:rPr>
          <w:color w:val="000009"/>
          <w:szCs w:val="24"/>
        </w:rPr>
        <w:t xml:space="preserve">r, </w:t>
      </w:r>
      <w:r w:rsidR="00B01E69" w:rsidRPr="00726062">
        <w:rPr>
          <w:color w:val="000009"/>
          <w:spacing w:val="-1"/>
          <w:szCs w:val="24"/>
        </w:rPr>
        <w:t>e</w:t>
      </w:r>
      <w:r w:rsidR="00B01E69" w:rsidRPr="00726062">
        <w:rPr>
          <w:color w:val="000009"/>
          <w:spacing w:val="2"/>
          <w:szCs w:val="24"/>
        </w:rPr>
        <w:t>x</w:t>
      </w:r>
      <w:r w:rsidR="00B01E69" w:rsidRPr="00726062">
        <w:rPr>
          <w:color w:val="000009"/>
          <w:spacing w:val="-1"/>
          <w:szCs w:val="24"/>
        </w:rPr>
        <w:t>c</w:t>
      </w:r>
      <w:r w:rsidR="00B01E69" w:rsidRPr="00726062">
        <w:rPr>
          <w:color w:val="000009"/>
          <w:spacing w:val="3"/>
          <w:szCs w:val="24"/>
        </w:rPr>
        <w:t>l</w:t>
      </w:r>
      <w:r w:rsidR="00B01E69" w:rsidRPr="00726062">
        <w:rPr>
          <w:color w:val="000009"/>
          <w:szCs w:val="24"/>
        </w:rPr>
        <w:t>uir</w:t>
      </w:r>
      <w:r w:rsidR="00586027">
        <w:rPr>
          <w:color w:val="000009"/>
          <w:szCs w:val="24"/>
        </w:rPr>
        <w:t xml:space="preserve"> e gerar relatórios do sistema.</w:t>
      </w:r>
    </w:p>
    <w:p w:rsidR="006110EB" w:rsidRDefault="006110EB" w:rsidP="00586027">
      <w:pPr>
        <w:ind w:left="708"/>
        <w:rPr>
          <w:b/>
        </w:rPr>
      </w:pPr>
    </w:p>
    <w:p w:rsidR="00217476" w:rsidRPr="000301BB" w:rsidRDefault="00217476" w:rsidP="00217476">
      <w:pPr>
        <w:ind w:left="708"/>
        <w:rPr>
          <w:b/>
        </w:rPr>
      </w:pPr>
      <w:proofErr w:type="gramStart"/>
      <w:r w:rsidRPr="000301BB">
        <w:rPr>
          <w:b/>
        </w:rPr>
        <w:t>CaU</w:t>
      </w:r>
      <w:r>
        <w:rPr>
          <w:b/>
        </w:rPr>
        <w:t>2</w:t>
      </w:r>
      <w:proofErr w:type="gramEnd"/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</w:t>
      </w:r>
      <w:proofErr w:type="spellStart"/>
      <w:r>
        <w:rPr>
          <w:b/>
        </w:rPr>
        <w:t>Login</w:t>
      </w:r>
      <w:proofErr w:type="spellEnd"/>
      <w:r>
        <w:rPr>
          <w:b/>
        </w:rPr>
        <w:t xml:space="preserve"> Pesquisador</w:t>
      </w:r>
    </w:p>
    <w:p w:rsidR="00217476" w:rsidRDefault="00217476" w:rsidP="00217476">
      <w:pPr>
        <w:spacing w:line="260" w:lineRule="exact"/>
        <w:ind w:left="1556"/>
        <w:jc w:val="both"/>
        <w:rPr>
          <w:color w:val="000009"/>
          <w:szCs w:val="24"/>
        </w:rPr>
      </w:pPr>
      <w:r w:rsidRPr="00726062">
        <w:rPr>
          <w:color w:val="000009"/>
          <w:szCs w:val="24"/>
        </w:rPr>
        <w:t xml:space="preserve">Este </w:t>
      </w:r>
      <w:r w:rsidRPr="00726062">
        <w:rPr>
          <w:color w:val="000009"/>
          <w:spacing w:val="-1"/>
          <w:szCs w:val="24"/>
        </w:rPr>
        <w:t>ca</w:t>
      </w:r>
      <w:r w:rsidRPr="00726062">
        <w:rPr>
          <w:color w:val="000009"/>
          <w:szCs w:val="24"/>
        </w:rPr>
        <w:t>so de</w:t>
      </w:r>
      <w:r w:rsidRPr="00726062">
        <w:rPr>
          <w:color w:val="000009"/>
          <w:spacing w:val="-1"/>
          <w:szCs w:val="24"/>
        </w:rPr>
        <w:t xml:space="preserve"> </w:t>
      </w:r>
      <w:r w:rsidRPr="00726062">
        <w:rPr>
          <w:color w:val="000009"/>
          <w:szCs w:val="24"/>
        </w:rPr>
        <w:t>uso t</w:t>
      </w:r>
      <w:r w:rsidRPr="00726062">
        <w:rPr>
          <w:color w:val="000009"/>
          <w:spacing w:val="-1"/>
          <w:szCs w:val="24"/>
        </w:rPr>
        <w:t>e</w:t>
      </w:r>
      <w:r w:rsidRPr="00726062">
        <w:rPr>
          <w:color w:val="000009"/>
          <w:szCs w:val="24"/>
        </w:rPr>
        <w:t>m</w:t>
      </w:r>
      <w:r w:rsidRPr="00726062">
        <w:rPr>
          <w:color w:val="000009"/>
          <w:spacing w:val="4"/>
          <w:szCs w:val="24"/>
        </w:rPr>
        <w:t xml:space="preserve"> </w:t>
      </w:r>
      <w:r w:rsidRPr="00726062">
        <w:rPr>
          <w:color w:val="000009"/>
          <w:spacing w:val="-1"/>
          <w:szCs w:val="24"/>
        </w:rPr>
        <w:t>c</w:t>
      </w:r>
      <w:r w:rsidRPr="00726062">
        <w:rPr>
          <w:color w:val="000009"/>
          <w:spacing w:val="2"/>
          <w:szCs w:val="24"/>
        </w:rPr>
        <w:t>o</w:t>
      </w:r>
      <w:r w:rsidRPr="00726062">
        <w:rPr>
          <w:color w:val="000009"/>
          <w:szCs w:val="24"/>
        </w:rPr>
        <w:t>mo ob</w:t>
      </w:r>
      <w:r w:rsidRPr="00726062">
        <w:rPr>
          <w:color w:val="000009"/>
          <w:spacing w:val="1"/>
          <w:szCs w:val="24"/>
        </w:rPr>
        <w:t>j</w:t>
      </w:r>
      <w:r w:rsidRPr="00726062">
        <w:rPr>
          <w:color w:val="000009"/>
          <w:spacing w:val="-1"/>
          <w:szCs w:val="24"/>
        </w:rPr>
        <w:t>e</w:t>
      </w:r>
      <w:r w:rsidRPr="00726062">
        <w:rPr>
          <w:color w:val="000009"/>
          <w:szCs w:val="24"/>
        </w:rPr>
        <w:t>t</w:t>
      </w:r>
      <w:r w:rsidRPr="00726062">
        <w:rPr>
          <w:color w:val="000009"/>
          <w:spacing w:val="1"/>
          <w:szCs w:val="24"/>
        </w:rPr>
        <w:t>i</w:t>
      </w:r>
      <w:r w:rsidRPr="00726062">
        <w:rPr>
          <w:color w:val="000009"/>
          <w:szCs w:val="24"/>
        </w:rPr>
        <w:t>vo</w:t>
      </w:r>
      <w:r w:rsidRPr="00726062">
        <w:rPr>
          <w:color w:val="000009"/>
          <w:spacing w:val="1"/>
          <w:szCs w:val="24"/>
        </w:rPr>
        <w:t xml:space="preserve"> </w:t>
      </w:r>
      <w:r w:rsidRPr="00726062">
        <w:rPr>
          <w:color w:val="000009"/>
          <w:szCs w:val="24"/>
        </w:rPr>
        <w:t>r</w:t>
      </w:r>
      <w:r w:rsidRPr="00726062">
        <w:rPr>
          <w:color w:val="000009"/>
          <w:spacing w:val="-2"/>
          <w:szCs w:val="24"/>
        </w:rPr>
        <w:t>e</w:t>
      </w:r>
      <w:r w:rsidRPr="00726062">
        <w:rPr>
          <w:color w:val="000009"/>
          <w:spacing w:val="-1"/>
          <w:szCs w:val="24"/>
        </w:rPr>
        <w:t>a</w:t>
      </w:r>
      <w:r w:rsidRPr="00726062">
        <w:rPr>
          <w:color w:val="000009"/>
          <w:szCs w:val="24"/>
        </w:rPr>
        <w:t>l</w:t>
      </w:r>
      <w:r w:rsidRPr="00726062">
        <w:rPr>
          <w:color w:val="000009"/>
          <w:spacing w:val="1"/>
          <w:szCs w:val="24"/>
        </w:rPr>
        <w:t>iz</w:t>
      </w:r>
      <w:r w:rsidRPr="00726062">
        <w:rPr>
          <w:color w:val="000009"/>
          <w:spacing w:val="-1"/>
          <w:szCs w:val="24"/>
        </w:rPr>
        <w:t>a</w:t>
      </w:r>
      <w:r w:rsidRPr="00726062">
        <w:rPr>
          <w:color w:val="000009"/>
          <w:szCs w:val="24"/>
        </w:rPr>
        <w:t xml:space="preserve">r o </w:t>
      </w:r>
      <w:proofErr w:type="spellStart"/>
      <w:r w:rsidRPr="00726062">
        <w:rPr>
          <w:color w:val="000009"/>
          <w:szCs w:val="24"/>
        </w:rPr>
        <w:t>lo</w:t>
      </w:r>
      <w:r w:rsidRPr="00726062">
        <w:rPr>
          <w:color w:val="000009"/>
          <w:spacing w:val="-3"/>
          <w:szCs w:val="24"/>
        </w:rPr>
        <w:t>g</w:t>
      </w:r>
      <w:r w:rsidRPr="00726062">
        <w:rPr>
          <w:color w:val="000009"/>
          <w:szCs w:val="24"/>
        </w:rPr>
        <w:t>in</w:t>
      </w:r>
      <w:proofErr w:type="spellEnd"/>
      <w:r w:rsidRPr="00726062">
        <w:rPr>
          <w:color w:val="000009"/>
          <w:szCs w:val="24"/>
        </w:rPr>
        <w:t xml:space="preserve"> do </w:t>
      </w:r>
      <w:r>
        <w:rPr>
          <w:color w:val="000009"/>
          <w:szCs w:val="24"/>
        </w:rPr>
        <w:t xml:space="preserve">Pesquisador a fim </w:t>
      </w:r>
    </w:p>
    <w:p w:rsidR="00217476" w:rsidRDefault="00217476" w:rsidP="00217476">
      <w:pPr>
        <w:spacing w:line="260" w:lineRule="exact"/>
        <w:ind w:left="851"/>
        <w:jc w:val="both"/>
        <w:rPr>
          <w:color w:val="000009"/>
          <w:szCs w:val="24"/>
        </w:rPr>
      </w:pPr>
      <w:proofErr w:type="gramStart"/>
      <w:r>
        <w:rPr>
          <w:color w:val="000009"/>
          <w:szCs w:val="24"/>
        </w:rPr>
        <w:t>manipularem</w:t>
      </w:r>
      <w:proofErr w:type="gramEnd"/>
      <w:r w:rsidRPr="00726062">
        <w:rPr>
          <w:color w:val="000009"/>
          <w:spacing w:val="-1"/>
          <w:szCs w:val="24"/>
        </w:rPr>
        <w:t xml:space="preserve"> </w:t>
      </w:r>
      <w:r w:rsidRPr="00726062">
        <w:rPr>
          <w:color w:val="000009"/>
          <w:szCs w:val="24"/>
        </w:rPr>
        <w:t>os d</w:t>
      </w:r>
      <w:r w:rsidRPr="00726062">
        <w:rPr>
          <w:color w:val="000009"/>
          <w:spacing w:val="-1"/>
          <w:szCs w:val="24"/>
        </w:rPr>
        <w:t>a</w:t>
      </w:r>
      <w:r w:rsidRPr="00726062">
        <w:rPr>
          <w:color w:val="000009"/>
          <w:szCs w:val="24"/>
        </w:rPr>
        <w:t>dos do</w:t>
      </w:r>
      <w:r>
        <w:rPr>
          <w:color w:val="000009"/>
          <w:szCs w:val="24"/>
        </w:rPr>
        <w:t xml:space="preserve"> sistema. </w:t>
      </w:r>
      <w:r w:rsidRPr="00726062">
        <w:rPr>
          <w:color w:val="000009"/>
          <w:szCs w:val="24"/>
        </w:rPr>
        <w:t>E</w:t>
      </w:r>
      <w:r w:rsidRPr="00726062">
        <w:rPr>
          <w:color w:val="000009"/>
          <w:spacing w:val="2"/>
          <w:szCs w:val="24"/>
        </w:rPr>
        <w:t>l</w:t>
      </w:r>
      <w:r w:rsidRPr="00726062">
        <w:rPr>
          <w:color w:val="000009"/>
          <w:szCs w:val="24"/>
        </w:rPr>
        <w:t>e</w:t>
      </w:r>
      <w:r w:rsidRPr="00726062">
        <w:rPr>
          <w:color w:val="000009"/>
          <w:spacing w:val="-1"/>
          <w:szCs w:val="24"/>
        </w:rPr>
        <w:t xml:space="preserve"> </w:t>
      </w:r>
      <w:r w:rsidRPr="00726062">
        <w:rPr>
          <w:color w:val="000009"/>
          <w:szCs w:val="24"/>
        </w:rPr>
        <w:t>é</w:t>
      </w:r>
      <w:r w:rsidRPr="00726062">
        <w:rPr>
          <w:color w:val="000009"/>
          <w:spacing w:val="-1"/>
          <w:szCs w:val="24"/>
        </w:rPr>
        <w:t xml:space="preserve"> c</w:t>
      </w:r>
      <w:r w:rsidRPr="00726062">
        <w:rPr>
          <w:color w:val="000009"/>
          <w:szCs w:val="24"/>
        </w:rPr>
        <w:t>omposto</w:t>
      </w:r>
      <w:r w:rsidRPr="00726062">
        <w:rPr>
          <w:color w:val="000009"/>
          <w:spacing w:val="1"/>
          <w:szCs w:val="24"/>
        </w:rPr>
        <w:t xml:space="preserve"> </w:t>
      </w:r>
      <w:r w:rsidRPr="00726062">
        <w:rPr>
          <w:color w:val="000009"/>
          <w:szCs w:val="24"/>
        </w:rPr>
        <w:t>p</w:t>
      </w:r>
      <w:r w:rsidRPr="00726062">
        <w:rPr>
          <w:color w:val="000009"/>
          <w:spacing w:val="-1"/>
          <w:szCs w:val="24"/>
        </w:rPr>
        <w:t>e</w:t>
      </w:r>
      <w:r w:rsidRPr="00726062">
        <w:rPr>
          <w:color w:val="000009"/>
          <w:szCs w:val="24"/>
        </w:rPr>
        <w:t>l</w:t>
      </w:r>
      <w:r w:rsidRPr="00726062">
        <w:rPr>
          <w:color w:val="000009"/>
          <w:spacing w:val="2"/>
          <w:szCs w:val="24"/>
        </w:rPr>
        <w:t>a</w:t>
      </w:r>
      <w:r w:rsidRPr="00726062">
        <w:rPr>
          <w:color w:val="000009"/>
          <w:szCs w:val="24"/>
        </w:rPr>
        <w:t>s fun</w:t>
      </w:r>
      <w:r w:rsidRPr="00726062">
        <w:rPr>
          <w:color w:val="000009"/>
          <w:spacing w:val="-1"/>
          <w:szCs w:val="24"/>
        </w:rPr>
        <w:t>c</w:t>
      </w:r>
      <w:r w:rsidRPr="00726062">
        <w:rPr>
          <w:color w:val="000009"/>
          <w:szCs w:val="24"/>
        </w:rPr>
        <w:t>ionalidad</w:t>
      </w:r>
      <w:r w:rsidRPr="00726062">
        <w:rPr>
          <w:color w:val="000009"/>
          <w:spacing w:val="-1"/>
          <w:szCs w:val="24"/>
        </w:rPr>
        <w:t>e</w:t>
      </w:r>
      <w:r w:rsidRPr="00726062">
        <w:rPr>
          <w:color w:val="000009"/>
          <w:szCs w:val="24"/>
        </w:rPr>
        <w:t>s de</w:t>
      </w:r>
      <w:r w:rsidRPr="00726062">
        <w:rPr>
          <w:color w:val="000009"/>
          <w:spacing w:val="1"/>
          <w:szCs w:val="24"/>
        </w:rPr>
        <w:t xml:space="preserve"> </w:t>
      </w:r>
      <w:r w:rsidRPr="00726062">
        <w:rPr>
          <w:color w:val="000009"/>
          <w:spacing w:val="-1"/>
          <w:szCs w:val="24"/>
        </w:rPr>
        <w:t>ca</w:t>
      </w:r>
      <w:r w:rsidRPr="00726062">
        <w:rPr>
          <w:color w:val="000009"/>
          <w:spacing w:val="2"/>
          <w:szCs w:val="24"/>
        </w:rPr>
        <w:t>d</w:t>
      </w:r>
      <w:r w:rsidRPr="00726062">
        <w:rPr>
          <w:color w:val="000009"/>
          <w:spacing w:val="-1"/>
          <w:szCs w:val="24"/>
        </w:rPr>
        <w:t>a</w:t>
      </w:r>
      <w:r w:rsidRPr="00726062">
        <w:rPr>
          <w:color w:val="000009"/>
          <w:szCs w:val="24"/>
        </w:rPr>
        <w:t>str</w:t>
      </w:r>
      <w:r w:rsidRPr="00726062">
        <w:rPr>
          <w:color w:val="000009"/>
          <w:spacing w:val="-1"/>
          <w:szCs w:val="24"/>
        </w:rPr>
        <w:t>a</w:t>
      </w:r>
      <w:r w:rsidRPr="00726062">
        <w:rPr>
          <w:color w:val="000009"/>
          <w:szCs w:val="24"/>
        </w:rPr>
        <w:t>r, lis</w:t>
      </w:r>
      <w:r w:rsidRPr="00726062">
        <w:rPr>
          <w:color w:val="000009"/>
          <w:spacing w:val="1"/>
          <w:szCs w:val="24"/>
        </w:rPr>
        <w:t>t</w:t>
      </w:r>
      <w:r w:rsidRPr="00726062">
        <w:rPr>
          <w:color w:val="000009"/>
          <w:spacing w:val="-1"/>
          <w:szCs w:val="24"/>
        </w:rPr>
        <w:t>a</w:t>
      </w:r>
      <w:r w:rsidRPr="00726062">
        <w:rPr>
          <w:color w:val="000009"/>
          <w:szCs w:val="24"/>
        </w:rPr>
        <w:t xml:space="preserve">r, </w:t>
      </w:r>
      <w:r w:rsidRPr="00726062">
        <w:rPr>
          <w:color w:val="000009"/>
          <w:spacing w:val="-2"/>
          <w:szCs w:val="24"/>
        </w:rPr>
        <w:t>e</w:t>
      </w:r>
      <w:r w:rsidRPr="00726062">
        <w:rPr>
          <w:color w:val="000009"/>
          <w:szCs w:val="24"/>
        </w:rPr>
        <w:t>di</w:t>
      </w:r>
      <w:r w:rsidRPr="00726062">
        <w:rPr>
          <w:color w:val="000009"/>
          <w:spacing w:val="1"/>
          <w:szCs w:val="24"/>
        </w:rPr>
        <w:t>ta</w:t>
      </w:r>
      <w:r>
        <w:rPr>
          <w:color w:val="000009"/>
          <w:szCs w:val="24"/>
        </w:rPr>
        <w:t xml:space="preserve">r, </w:t>
      </w:r>
      <w:r w:rsidRPr="00726062">
        <w:rPr>
          <w:color w:val="000009"/>
          <w:spacing w:val="-1"/>
          <w:szCs w:val="24"/>
        </w:rPr>
        <w:t>e</w:t>
      </w:r>
      <w:r w:rsidRPr="00726062">
        <w:rPr>
          <w:color w:val="000009"/>
          <w:spacing w:val="2"/>
          <w:szCs w:val="24"/>
        </w:rPr>
        <w:t>x</w:t>
      </w:r>
      <w:r w:rsidRPr="00726062">
        <w:rPr>
          <w:color w:val="000009"/>
          <w:spacing w:val="-1"/>
          <w:szCs w:val="24"/>
        </w:rPr>
        <w:t>c</w:t>
      </w:r>
      <w:r w:rsidRPr="00726062">
        <w:rPr>
          <w:color w:val="000009"/>
          <w:spacing w:val="3"/>
          <w:szCs w:val="24"/>
        </w:rPr>
        <w:t>l</w:t>
      </w:r>
      <w:r w:rsidRPr="00726062">
        <w:rPr>
          <w:color w:val="000009"/>
          <w:szCs w:val="24"/>
        </w:rPr>
        <w:t>uir</w:t>
      </w:r>
      <w:r>
        <w:rPr>
          <w:color w:val="000009"/>
          <w:szCs w:val="24"/>
        </w:rPr>
        <w:t xml:space="preserve"> e gerar relatórios do sistema.</w:t>
      </w:r>
    </w:p>
    <w:p w:rsidR="00217476" w:rsidRDefault="00217476" w:rsidP="00217476">
      <w:pPr>
        <w:spacing w:line="260" w:lineRule="exact"/>
        <w:ind w:left="851"/>
        <w:jc w:val="both"/>
        <w:rPr>
          <w:color w:val="000009"/>
          <w:szCs w:val="24"/>
        </w:rPr>
      </w:pPr>
    </w:p>
    <w:p w:rsidR="00217476" w:rsidRPr="000301BB" w:rsidRDefault="00217476" w:rsidP="00217476">
      <w:pPr>
        <w:ind w:left="708"/>
        <w:rPr>
          <w:b/>
        </w:rPr>
      </w:pPr>
      <w:proofErr w:type="gramStart"/>
      <w:r w:rsidRPr="000301BB">
        <w:rPr>
          <w:b/>
        </w:rPr>
        <w:t>CaU</w:t>
      </w:r>
      <w:r>
        <w:rPr>
          <w:b/>
        </w:rPr>
        <w:t>3</w:t>
      </w:r>
      <w:proofErr w:type="gramEnd"/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Relatório Administrador</w:t>
      </w:r>
    </w:p>
    <w:p w:rsidR="00217476" w:rsidRDefault="00217476" w:rsidP="00217476">
      <w:pPr>
        <w:spacing w:line="260" w:lineRule="exact"/>
        <w:ind w:left="1556"/>
        <w:jc w:val="both"/>
        <w:rPr>
          <w:color w:val="000009"/>
          <w:szCs w:val="24"/>
        </w:rPr>
      </w:pPr>
      <w:r w:rsidRPr="00726062">
        <w:rPr>
          <w:color w:val="000009"/>
          <w:szCs w:val="24"/>
        </w:rPr>
        <w:t xml:space="preserve">Este </w:t>
      </w:r>
      <w:r w:rsidRPr="00726062">
        <w:rPr>
          <w:color w:val="000009"/>
          <w:spacing w:val="-1"/>
          <w:szCs w:val="24"/>
        </w:rPr>
        <w:t>ca</w:t>
      </w:r>
      <w:r w:rsidRPr="00726062">
        <w:rPr>
          <w:color w:val="000009"/>
          <w:szCs w:val="24"/>
        </w:rPr>
        <w:t>so de</w:t>
      </w:r>
      <w:r w:rsidRPr="00726062">
        <w:rPr>
          <w:color w:val="000009"/>
          <w:spacing w:val="-1"/>
          <w:szCs w:val="24"/>
        </w:rPr>
        <w:t xml:space="preserve"> </w:t>
      </w:r>
      <w:r w:rsidRPr="00726062">
        <w:rPr>
          <w:color w:val="000009"/>
          <w:szCs w:val="24"/>
        </w:rPr>
        <w:t>uso t</w:t>
      </w:r>
      <w:r w:rsidRPr="00726062">
        <w:rPr>
          <w:color w:val="000009"/>
          <w:spacing w:val="-1"/>
          <w:szCs w:val="24"/>
        </w:rPr>
        <w:t>e</w:t>
      </w:r>
      <w:r w:rsidRPr="00726062">
        <w:rPr>
          <w:color w:val="000009"/>
          <w:szCs w:val="24"/>
        </w:rPr>
        <w:t>m</w:t>
      </w:r>
      <w:r w:rsidRPr="00726062">
        <w:rPr>
          <w:color w:val="000009"/>
          <w:spacing w:val="4"/>
          <w:szCs w:val="24"/>
        </w:rPr>
        <w:t xml:space="preserve"> </w:t>
      </w:r>
      <w:r w:rsidRPr="00726062">
        <w:rPr>
          <w:color w:val="000009"/>
          <w:spacing w:val="-1"/>
          <w:szCs w:val="24"/>
        </w:rPr>
        <w:t>c</w:t>
      </w:r>
      <w:r w:rsidRPr="00726062">
        <w:rPr>
          <w:color w:val="000009"/>
          <w:spacing w:val="2"/>
          <w:szCs w:val="24"/>
        </w:rPr>
        <w:t>o</w:t>
      </w:r>
      <w:r w:rsidRPr="00726062">
        <w:rPr>
          <w:color w:val="000009"/>
          <w:szCs w:val="24"/>
        </w:rPr>
        <w:t>mo ob</w:t>
      </w:r>
      <w:r w:rsidRPr="00726062">
        <w:rPr>
          <w:color w:val="000009"/>
          <w:spacing w:val="1"/>
          <w:szCs w:val="24"/>
        </w:rPr>
        <w:t>j</w:t>
      </w:r>
      <w:r w:rsidRPr="00726062">
        <w:rPr>
          <w:color w:val="000009"/>
          <w:spacing w:val="-1"/>
          <w:szCs w:val="24"/>
        </w:rPr>
        <w:t>e</w:t>
      </w:r>
      <w:r w:rsidRPr="00726062">
        <w:rPr>
          <w:color w:val="000009"/>
          <w:szCs w:val="24"/>
        </w:rPr>
        <w:t>t</w:t>
      </w:r>
      <w:r w:rsidRPr="00726062">
        <w:rPr>
          <w:color w:val="000009"/>
          <w:spacing w:val="1"/>
          <w:szCs w:val="24"/>
        </w:rPr>
        <w:t>i</w:t>
      </w:r>
      <w:r w:rsidRPr="00726062">
        <w:rPr>
          <w:color w:val="000009"/>
          <w:szCs w:val="24"/>
        </w:rPr>
        <w:t>vo</w:t>
      </w:r>
      <w:r w:rsidRPr="00726062">
        <w:rPr>
          <w:color w:val="000009"/>
          <w:spacing w:val="1"/>
          <w:szCs w:val="24"/>
        </w:rPr>
        <w:t xml:space="preserve"> </w:t>
      </w:r>
      <w:r w:rsidRPr="00726062">
        <w:rPr>
          <w:color w:val="000009"/>
          <w:szCs w:val="24"/>
        </w:rPr>
        <w:t>r</w:t>
      </w:r>
      <w:r w:rsidRPr="00726062">
        <w:rPr>
          <w:color w:val="000009"/>
          <w:spacing w:val="-2"/>
          <w:szCs w:val="24"/>
        </w:rPr>
        <w:t>e</w:t>
      </w:r>
      <w:r w:rsidRPr="00726062">
        <w:rPr>
          <w:color w:val="000009"/>
          <w:spacing w:val="-1"/>
          <w:szCs w:val="24"/>
        </w:rPr>
        <w:t>a</w:t>
      </w:r>
      <w:r w:rsidRPr="00726062">
        <w:rPr>
          <w:color w:val="000009"/>
          <w:szCs w:val="24"/>
        </w:rPr>
        <w:t>l</w:t>
      </w:r>
      <w:r w:rsidRPr="00726062">
        <w:rPr>
          <w:color w:val="000009"/>
          <w:spacing w:val="1"/>
          <w:szCs w:val="24"/>
        </w:rPr>
        <w:t>iz</w:t>
      </w:r>
      <w:r w:rsidRPr="00726062">
        <w:rPr>
          <w:color w:val="000009"/>
          <w:spacing w:val="-1"/>
          <w:szCs w:val="24"/>
        </w:rPr>
        <w:t>a</w:t>
      </w:r>
      <w:r w:rsidRPr="00726062">
        <w:rPr>
          <w:color w:val="000009"/>
          <w:szCs w:val="24"/>
        </w:rPr>
        <w:t xml:space="preserve">r o </w:t>
      </w:r>
      <w:r>
        <w:rPr>
          <w:color w:val="000009"/>
          <w:szCs w:val="24"/>
        </w:rPr>
        <w:t>a geração de relatório</w:t>
      </w:r>
      <w:r w:rsidRPr="00726062">
        <w:rPr>
          <w:color w:val="000009"/>
          <w:szCs w:val="24"/>
        </w:rPr>
        <w:t xml:space="preserve"> do Adm</w:t>
      </w:r>
      <w:r w:rsidRPr="00726062">
        <w:rPr>
          <w:color w:val="000009"/>
          <w:spacing w:val="1"/>
          <w:szCs w:val="24"/>
        </w:rPr>
        <w:t>i</w:t>
      </w:r>
      <w:r w:rsidRPr="00726062">
        <w:rPr>
          <w:color w:val="000009"/>
          <w:szCs w:val="24"/>
        </w:rPr>
        <w:t>nis</w:t>
      </w:r>
      <w:r w:rsidRPr="00726062">
        <w:rPr>
          <w:color w:val="000009"/>
          <w:spacing w:val="1"/>
          <w:szCs w:val="24"/>
        </w:rPr>
        <w:t>t</w:t>
      </w:r>
      <w:r w:rsidRPr="00726062">
        <w:rPr>
          <w:color w:val="000009"/>
          <w:szCs w:val="24"/>
        </w:rPr>
        <w:t>r</w:t>
      </w:r>
      <w:r w:rsidRPr="00726062">
        <w:rPr>
          <w:color w:val="000009"/>
          <w:spacing w:val="-2"/>
          <w:szCs w:val="24"/>
        </w:rPr>
        <w:t>a</w:t>
      </w:r>
      <w:r w:rsidRPr="00726062">
        <w:rPr>
          <w:color w:val="000009"/>
          <w:szCs w:val="24"/>
        </w:rPr>
        <w:t>dor</w:t>
      </w:r>
      <w:r>
        <w:rPr>
          <w:color w:val="000009"/>
          <w:szCs w:val="24"/>
        </w:rPr>
        <w:t xml:space="preserve"> a fim </w:t>
      </w:r>
    </w:p>
    <w:p w:rsidR="00217476" w:rsidRDefault="00217476" w:rsidP="00217476">
      <w:pPr>
        <w:spacing w:line="260" w:lineRule="exact"/>
        <w:ind w:left="851"/>
        <w:jc w:val="both"/>
        <w:rPr>
          <w:color w:val="000009"/>
          <w:szCs w:val="24"/>
        </w:rPr>
      </w:pPr>
      <w:proofErr w:type="gramStart"/>
      <w:r>
        <w:rPr>
          <w:color w:val="000009"/>
          <w:szCs w:val="24"/>
        </w:rPr>
        <w:t>de</w:t>
      </w:r>
      <w:proofErr w:type="gramEnd"/>
      <w:r>
        <w:rPr>
          <w:color w:val="000009"/>
          <w:szCs w:val="24"/>
        </w:rPr>
        <w:t xml:space="preserve"> gerar um relatório detalhado de dados.</w:t>
      </w:r>
    </w:p>
    <w:p w:rsidR="00217476" w:rsidRDefault="00217476" w:rsidP="00217476">
      <w:pPr>
        <w:spacing w:line="260" w:lineRule="exact"/>
        <w:ind w:left="851"/>
        <w:jc w:val="both"/>
        <w:rPr>
          <w:color w:val="000009"/>
          <w:szCs w:val="24"/>
        </w:rPr>
      </w:pPr>
    </w:p>
    <w:p w:rsidR="00217476" w:rsidRPr="000301BB" w:rsidRDefault="00217476" w:rsidP="00217476">
      <w:pPr>
        <w:ind w:left="708"/>
        <w:rPr>
          <w:b/>
        </w:rPr>
      </w:pPr>
      <w:proofErr w:type="gramStart"/>
      <w:r w:rsidRPr="000301BB">
        <w:rPr>
          <w:b/>
        </w:rPr>
        <w:t>CaU</w:t>
      </w:r>
      <w:r>
        <w:rPr>
          <w:b/>
        </w:rPr>
        <w:t>4</w:t>
      </w:r>
      <w:proofErr w:type="gramEnd"/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 xml:space="preserve">Relatório Pesquisador </w:t>
      </w:r>
    </w:p>
    <w:p w:rsidR="00217476" w:rsidRDefault="00217476" w:rsidP="00217476">
      <w:pPr>
        <w:spacing w:line="260" w:lineRule="exact"/>
        <w:ind w:left="1556"/>
        <w:jc w:val="both"/>
        <w:rPr>
          <w:color w:val="000009"/>
          <w:szCs w:val="24"/>
        </w:rPr>
      </w:pPr>
      <w:r w:rsidRPr="00726062">
        <w:rPr>
          <w:color w:val="000009"/>
          <w:szCs w:val="24"/>
        </w:rPr>
        <w:t xml:space="preserve">Este </w:t>
      </w:r>
      <w:r w:rsidRPr="00726062">
        <w:rPr>
          <w:color w:val="000009"/>
          <w:spacing w:val="-1"/>
          <w:szCs w:val="24"/>
        </w:rPr>
        <w:t>ca</w:t>
      </w:r>
      <w:r w:rsidRPr="00726062">
        <w:rPr>
          <w:color w:val="000009"/>
          <w:szCs w:val="24"/>
        </w:rPr>
        <w:t>so de</w:t>
      </w:r>
      <w:r w:rsidRPr="00726062">
        <w:rPr>
          <w:color w:val="000009"/>
          <w:spacing w:val="-1"/>
          <w:szCs w:val="24"/>
        </w:rPr>
        <w:t xml:space="preserve"> </w:t>
      </w:r>
      <w:r w:rsidRPr="00726062">
        <w:rPr>
          <w:color w:val="000009"/>
          <w:szCs w:val="24"/>
        </w:rPr>
        <w:t>uso t</w:t>
      </w:r>
      <w:r w:rsidRPr="00726062">
        <w:rPr>
          <w:color w:val="000009"/>
          <w:spacing w:val="-1"/>
          <w:szCs w:val="24"/>
        </w:rPr>
        <w:t>e</w:t>
      </w:r>
      <w:r w:rsidRPr="00726062">
        <w:rPr>
          <w:color w:val="000009"/>
          <w:szCs w:val="24"/>
        </w:rPr>
        <w:t>m</w:t>
      </w:r>
      <w:r w:rsidRPr="00726062">
        <w:rPr>
          <w:color w:val="000009"/>
          <w:spacing w:val="4"/>
          <w:szCs w:val="24"/>
        </w:rPr>
        <w:t xml:space="preserve"> </w:t>
      </w:r>
      <w:r w:rsidRPr="00726062">
        <w:rPr>
          <w:color w:val="000009"/>
          <w:spacing w:val="-1"/>
          <w:szCs w:val="24"/>
        </w:rPr>
        <w:t>c</w:t>
      </w:r>
      <w:r w:rsidRPr="00726062">
        <w:rPr>
          <w:color w:val="000009"/>
          <w:spacing w:val="2"/>
          <w:szCs w:val="24"/>
        </w:rPr>
        <w:t>o</w:t>
      </w:r>
      <w:r w:rsidRPr="00726062">
        <w:rPr>
          <w:color w:val="000009"/>
          <w:szCs w:val="24"/>
        </w:rPr>
        <w:t>mo ob</w:t>
      </w:r>
      <w:r w:rsidRPr="00726062">
        <w:rPr>
          <w:color w:val="000009"/>
          <w:spacing w:val="1"/>
          <w:szCs w:val="24"/>
        </w:rPr>
        <w:t>j</w:t>
      </w:r>
      <w:r w:rsidRPr="00726062">
        <w:rPr>
          <w:color w:val="000009"/>
          <w:spacing w:val="-1"/>
          <w:szCs w:val="24"/>
        </w:rPr>
        <w:t>e</w:t>
      </w:r>
      <w:r w:rsidRPr="00726062">
        <w:rPr>
          <w:color w:val="000009"/>
          <w:szCs w:val="24"/>
        </w:rPr>
        <w:t>t</w:t>
      </w:r>
      <w:r w:rsidRPr="00726062">
        <w:rPr>
          <w:color w:val="000009"/>
          <w:spacing w:val="1"/>
          <w:szCs w:val="24"/>
        </w:rPr>
        <w:t>i</w:t>
      </w:r>
      <w:r w:rsidRPr="00726062">
        <w:rPr>
          <w:color w:val="000009"/>
          <w:szCs w:val="24"/>
        </w:rPr>
        <w:t>vo</w:t>
      </w:r>
      <w:r w:rsidRPr="00726062">
        <w:rPr>
          <w:color w:val="000009"/>
          <w:spacing w:val="1"/>
          <w:szCs w:val="24"/>
        </w:rPr>
        <w:t xml:space="preserve"> </w:t>
      </w:r>
      <w:r w:rsidRPr="00726062">
        <w:rPr>
          <w:color w:val="000009"/>
          <w:szCs w:val="24"/>
        </w:rPr>
        <w:t>r</w:t>
      </w:r>
      <w:r w:rsidRPr="00726062">
        <w:rPr>
          <w:color w:val="000009"/>
          <w:spacing w:val="-2"/>
          <w:szCs w:val="24"/>
        </w:rPr>
        <w:t>e</w:t>
      </w:r>
      <w:r w:rsidRPr="00726062">
        <w:rPr>
          <w:color w:val="000009"/>
          <w:spacing w:val="-1"/>
          <w:szCs w:val="24"/>
        </w:rPr>
        <w:t>a</w:t>
      </w:r>
      <w:r w:rsidRPr="00726062">
        <w:rPr>
          <w:color w:val="000009"/>
          <w:szCs w:val="24"/>
        </w:rPr>
        <w:t>l</w:t>
      </w:r>
      <w:r w:rsidRPr="00726062">
        <w:rPr>
          <w:color w:val="000009"/>
          <w:spacing w:val="1"/>
          <w:szCs w:val="24"/>
        </w:rPr>
        <w:t>iz</w:t>
      </w:r>
      <w:r w:rsidRPr="00726062">
        <w:rPr>
          <w:color w:val="000009"/>
          <w:spacing w:val="-1"/>
          <w:szCs w:val="24"/>
        </w:rPr>
        <w:t>a</w:t>
      </w:r>
      <w:r w:rsidRPr="00726062">
        <w:rPr>
          <w:color w:val="000009"/>
          <w:szCs w:val="24"/>
        </w:rPr>
        <w:t xml:space="preserve">r o </w:t>
      </w:r>
      <w:r>
        <w:rPr>
          <w:color w:val="000009"/>
          <w:szCs w:val="24"/>
        </w:rPr>
        <w:t>a geração de relatório</w:t>
      </w:r>
      <w:r w:rsidRPr="00726062">
        <w:rPr>
          <w:color w:val="000009"/>
          <w:szCs w:val="24"/>
        </w:rPr>
        <w:t xml:space="preserve"> do </w:t>
      </w:r>
      <w:r>
        <w:rPr>
          <w:color w:val="000009"/>
          <w:szCs w:val="24"/>
        </w:rPr>
        <w:t xml:space="preserve">Pesquisador a fim </w:t>
      </w:r>
    </w:p>
    <w:p w:rsidR="00217476" w:rsidRDefault="00217476" w:rsidP="00217476">
      <w:pPr>
        <w:spacing w:line="260" w:lineRule="exact"/>
        <w:ind w:left="851"/>
        <w:jc w:val="both"/>
        <w:rPr>
          <w:color w:val="000009"/>
          <w:szCs w:val="24"/>
        </w:rPr>
      </w:pPr>
      <w:proofErr w:type="gramStart"/>
      <w:r>
        <w:rPr>
          <w:color w:val="000009"/>
          <w:szCs w:val="24"/>
        </w:rPr>
        <w:t>de</w:t>
      </w:r>
      <w:proofErr w:type="gramEnd"/>
      <w:r>
        <w:rPr>
          <w:color w:val="000009"/>
          <w:szCs w:val="24"/>
        </w:rPr>
        <w:t xml:space="preserve"> gerar um relatório detalhado de dados.</w:t>
      </w:r>
    </w:p>
    <w:p w:rsidR="00217476" w:rsidRDefault="00217476" w:rsidP="00217476">
      <w:pPr>
        <w:spacing w:line="260" w:lineRule="exact"/>
        <w:ind w:left="851"/>
        <w:jc w:val="both"/>
        <w:rPr>
          <w:color w:val="000009"/>
          <w:szCs w:val="24"/>
        </w:rPr>
      </w:pPr>
    </w:p>
    <w:p w:rsidR="00217476" w:rsidRPr="000301BB" w:rsidRDefault="00217476" w:rsidP="00217476">
      <w:pPr>
        <w:ind w:left="708"/>
        <w:rPr>
          <w:b/>
        </w:rPr>
      </w:pPr>
      <w:proofErr w:type="gramStart"/>
      <w:r w:rsidRPr="000301BB">
        <w:rPr>
          <w:b/>
        </w:rPr>
        <w:t>CaU</w:t>
      </w:r>
      <w:r>
        <w:rPr>
          <w:b/>
        </w:rPr>
        <w:t>5</w:t>
      </w:r>
      <w:proofErr w:type="gramEnd"/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 xml:space="preserve">Gerenciar Projetos </w:t>
      </w:r>
    </w:p>
    <w:p w:rsidR="00217476" w:rsidRDefault="00217476" w:rsidP="00217476">
      <w:pPr>
        <w:spacing w:line="260" w:lineRule="exact"/>
        <w:ind w:left="1556"/>
        <w:jc w:val="both"/>
        <w:rPr>
          <w:color w:val="000009"/>
          <w:szCs w:val="24"/>
        </w:rPr>
      </w:pPr>
      <w:r w:rsidRPr="00726062">
        <w:rPr>
          <w:color w:val="000009"/>
          <w:szCs w:val="24"/>
        </w:rPr>
        <w:t xml:space="preserve">Este </w:t>
      </w:r>
      <w:r w:rsidRPr="00726062">
        <w:rPr>
          <w:color w:val="000009"/>
          <w:spacing w:val="-1"/>
          <w:szCs w:val="24"/>
        </w:rPr>
        <w:t>ca</w:t>
      </w:r>
      <w:r w:rsidRPr="00726062">
        <w:rPr>
          <w:color w:val="000009"/>
          <w:szCs w:val="24"/>
        </w:rPr>
        <w:t>so de</w:t>
      </w:r>
      <w:r w:rsidRPr="00726062">
        <w:rPr>
          <w:color w:val="000009"/>
          <w:spacing w:val="-1"/>
          <w:szCs w:val="24"/>
        </w:rPr>
        <w:t xml:space="preserve"> </w:t>
      </w:r>
      <w:r w:rsidRPr="00726062">
        <w:rPr>
          <w:color w:val="000009"/>
          <w:szCs w:val="24"/>
        </w:rPr>
        <w:t>uso t</w:t>
      </w:r>
      <w:r w:rsidRPr="00726062">
        <w:rPr>
          <w:color w:val="000009"/>
          <w:spacing w:val="-1"/>
          <w:szCs w:val="24"/>
        </w:rPr>
        <w:t>e</w:t>
      </w:r>
      <w:r w:rsidRPr="00726062">
        <w:rPr>
          <w:color w:val="000009"/>
          <w:szCs w:val="24"/>
        </w:rPr>
        <w:t>m</w:t>
      </w:r>
      <w:r w:rsidRPr="00726062">
        <w:rPr>
          <w:color w:val="000009"/>
          <w:spacing w:val="4"/>
          <w:szCs w:val="24"/>
        </w:rPr>
        <w:t xml:space="preserve"> </w:t>
      </w:r>
      <w:r w:rsidRPr="00726062">
        <w:rPr>
          <w:color w:val="000009"/>
          <w:spacing w:val="-1"/>
          <w:szCs w:val="24"/>
        </w:rPr>
        <w:t>c</w:t>
      </w:r>
      <w:r w:rsidRPr="00726062">
        <w:rPr>
          <w:color w:val="000009"/>
          <w:spacing w:val="2"/>
          <w:szCs w:val="24"/>
        </w:rPr>
        <w:t>o</w:t>
      </w:r>
      <w:r w:rsidRPr="00726062">
        <w:rPr>
          <w:color w:val="000009"/>
          <w:szCs w:val="24"/>
        </w:rPr>
        <w:t>mo ob</w:t>
      </w:r>
      <w:r w:rsidRPr="00726062">
        <w:rPr>
          <w:color w:val="000009"/>
          <w:spacing w:val="1"/>
          <w:szCs w:val="24"/>
        </w:rPr>
        <w:t>j</w:t>
      </w:r>
      <w:r w:rsidRPr="00726062">
        <w:rPr>
          <w:color w:val="000009"/>
          <w:spacing w:val="-1"/>
          <w:szCs w:val="24"/>
        </w:rPr>
        <w:t>e</w:t>
      </w:r>
      <w:r w:rsidRPr="00726062">
        <w:rPr>
          <w:color w:val="000009"/>
          <w:szCs w:val="24"/>
        </w:rPr>
        <w:t>t</w:t>
      </w:r>
      <w:r w:rsidRPr="00726062">
        <w:rPr>
          <w:color w:val="000009"/>
          <w:spacing w:val="1"/>
          <w:szCs w:val="24"/>
        </w:rPr>
        <w:t>i</w:t>
      </w:r>
      <w:r w:rsidRPr="00726062">
        <w:rPr>
          <w:color w:val="000009"/>
          <w:szCs w:val="24"/>
        </w:rPr>
        <w:t>vo</w:t>
      </w:r>
      <w:r w:rsidRPr="00726062">
        <w:rPr>
          <w:color w:val="000009"/>
          <w:spacing w:val="1"/>
          <w:szCs w:val="24"/>
        </w:rPr>
        <w:t xml:space="preserve"> </w:t>
      </w:r>
      <w:r w:rsidRPr="00726062">
        <w:rPr>
          <w:color w:val="000009"/>
          <w:szCs w:val="24"/>
        </w:rPr>
        <w:t>r</w:t>
      </w:r>
      <w:r w:rsidRPr="00726062">
        <w:rPr>
          <w:color w:val="000009"/>
          <w:spacing w:val="-2"/>
          <w:szCs w:val="24"/>
        </w:rPr>
        <w:t>e</w:t>
      </w:r>
      <w:r w:rsidRPr="00726062">
        <w:rPr>
          <w:color w:val="000009"/>
          <w:spacing w:val="-1"/>
          <w:szCs w:val="24"/>
        </w:rPr>
        <w:t>a</w:t>
      </w:r>
      <w:r w:rsidRPr="00726062">
        <w:rPr>
          <w:color w:val="000009"/>
          <w:szCs w:val="24"/>
        </w:rPr>
        <w:t>l</w:t>
      </w:r>
      <w:r w:rsidRPr="00726062">
        <w:rPr>
          <w:color w:val="000009"/>
          <w:spacing w:val="1"/>
          <w:szCs w:val="24"/>
        </w:rPr>
        <w:t>iz</w:t>
      </w:r>
      <w:r w:rsidRPr="00726062">
        <w:rPr>
          <w:color w:val="000009"/>
          <w:spacing w:val="-1"/>
          <w:szCs w:val="24"/>
        </w:rPr>
        <w:t>a</w:t>
      </w:r>
      <w:r w:rsidRPr="00726062">
        <w:rPr>
          <w:color w:val="000009"/>
          <w:szCs w:val="24"/>
        </w:rPr>
        <w:t xml:space="preserve">r </w:t>
      </w:r>
      <w:r>
        <w:rPr>
          <w:color w:val="000009"/>
          <w:szCs w:val="24"/>
        </w:rPr>
        <w:t>gerenciamento de projetos e só pode ser feito pelo pesquisador</w:t>
      </w:r>
    </w:p>
    <w:p w:rsidR="00217476" w:rsidRDefault="00217476" w:rsidP="00217476">
      <w:pPr>
        <w:spacing w:line="260" w:lineRule="exact"/>
        <w:ind w:left="851"/>
        <w:jc w:val="both"/>
        <w:rPr>
          <w:color w:val="000009"/>
          <w:szCs w:val="24"/>
        </w:rPr>
      </w:pPr>
    </w:p>
    <w:p w:rsidR="00217476" w:rsidRPr="000301BB" w:rsidRDefault="00217476" w:rsidP="00217476">
      <w:pPr>
        <w:ind w:left="708"/>
        <w:rPr>
          <w:b/>
        </w:rPr>
      </w:pPr>
      <w:proofErr w:type="gramStart"/>
      <w:r w:rsidRPr="000301BB">
        <w:rPr>
          <w:b/>
        </w:rPr>
        <w:t>CaU</w:t>
      </w:r>
      <w:r>
        <w:rPr>
          <w:b/>
        </w:rPr>
        <w:t>6</w:t>
      </w:r>
      <w:proofErr w:type="gramEnd"/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Gerenciar Equipamentos</w:t>
      </w:r>
    </w:p>
    <w:p w:rsidR="00217476" w:rsidRDefault="00217476" w:rsidP="00217476">
      <w:pPr>
        <w:spacing w:line="260" w:lineRule="exact"/>
        <w:ind w:left="1556"/>
        <w:jc w:val="both"/>
        <w:rPr>
          <w:color w:val="000009"/>
          <w:szCs w:val="24"/>
        </w:rPr>
      </w:pPr>
      <w:r w:rsidRPr="00726062">
        <w:rPr>
          <w:color w:val="000009"/>
          <w:szCs w:val="24"/>
        </w:rPr>
        <w:t xml:space="preserve">Este </w:t>
      </w:r>
      <w:r w:rsidRPr="00726062">
        <w:rPr>
          <w:color w:val="000009"/>
          <w:spacing w:val="-1"/>
          <w:szCs w:val="24"/>
        </w:rPr>
        <w:t>ca</w:t>
      </w:r>
      <w:r w:rsidRPr="00726062">
        <w:rPr>
          <w:color w:val="000009"/>
          <w:szCs w:val="24"/>
        </w:rPr>
        <w:t>so de</w:t>
      </w:r>
      <w:r w:rsidRPr="00726062">
        <w:rPr>
          <w:color w:val="000009"/>
          <w:spacing w:val="-1"/>
          <w:szCs w:val="24"/>
        </w:rPr>
        <w:t xml:space="preserve"> </w:t>
      </w:r>
      <w:r w:rsidRPr="00726062">
        <w:rPr>
          <w:color w:val="000009"/>
          <w:szCs w:val="24"/>
        </w:rPr>
        <w:t>uso t</w:t>
      </w:r>
      <w:r w:rsidRPr="00726062">
        <w:rPr>
          <w:color w:val="000009"/>
          <w:spacing w:val="-1"/>
          <w:szCs w:val="24"/>
        </w:rPr>
        <w:t>e</w:t>
      </w:r>
      <w:r w:rsidRPr="00726062">
        <w:rPr>
          <w:color w:val="000009"/>
          <w:szCs w:val="24"/>
        </w:rPr>
        <w:t>m</w:t>
      </w:r>
      <w:r w:rsidRPr="00726062">
        <w:rPr>
          <w:color w:val="000009"/>
          <w:spacing w:val="4"/>
          <w:szCs w:val="24"/>
        </w:rPr>
        <w:t xml:space="preserve"> </w:t>
      </w:r>
      <w:r w:rsidRPr="00726062">
        <w:rPr>
          <w:color w:val="000009"/>
          <w:spacing w:val="-1"/>
          <w:szCs w:val="24"/>
        </w:rPr>
        <w:t>c</w:t>
      </w:r>
      <w:r w:rsidRPr="00726062">
        <w:rPr>
          <w:color w:val="000009"/>
          <w:spacing w:val="2"/>
          <w:szCs w:val="24"/>
        </w:rPr>
        <w:t>o</w:t>
      </w:r>
      <w:r w:rsidRPr="00726062">
        <w:rPr>
          <w:color w:val="000009"/>
          <w:szCs w:val="24"/>
        </w:rPr>
        <w:t>mo ob</w:t>
      </w:r>
      <w:r w:rsidRPr="00726062">
        <w:rPr>
          <w:color w:val="000009"/>
          <w:spacing w:val="1"/>
          <w:szCs w:val="24"/>
        </w:rPr>
        <w:t>j</w:t>
      </w:r>
      <w:r w:rsidRPr="00726062">
        <w:rPr>
          <w:color w:val="000009"/>
          <w:spacing w:val="-1"/>
          <w:szCs w:val="24"/>
        </w:rPr>
        <w:t>e</w:t>
      </w:r>
      <w:r w:rsidRPr="00726062">
        <w:rPr>
          <w:color w:val="000009"/>
          <w:szCs w:val="24"/>
        </w:rPr>
        <w:t>t</w:t>
      </w:r>
      <w:r w:rsidRPr="00726062">
        <w:rPr>
          <w:color w:val="000009"/>
          <w:spacing w:val="1"/>
          <w:szCs w:val="24"/>
        </w:rPr>
        <w:t>i</w:t>
      </w:r>
      <w:r w:rsidRPr="00726062">
        <w:rPr>
          <w:color w:val="000009"/>
          <w:szCs w:val="24"/>
        </w:rPr>
        <w:t>vo</w:t>
      </w:r>
      <w:r w:rsidRPr="00726062">
        <w:rPr>
          <w:color w:val="000009"/>
          <w:spacing w:val="1"/>
          <w:szCs w:val="24"/>
        </w:rPr>
        <w:t xml:space="preserve"> </w:t>
      </w:r>
      <w:r w:rsidRPr="00726062">
        <w:rPr>
          <w:color w:val="000009"/>
          <w:szCs w:val="24"/>
        </w:rPr>
        <w:t>r</w:t>
      </w:r>
      <w:r w:rsidRPr="00726062">
        <w:rPr>
          <w:color w:val="000009"/>
          <w:spacing w:val="-2"/>
          <w:szCs w:val="24"/>
        </w:rPr>
        <w:t>e</w:t>
      </w:r>
      <w:r w:rsidRPr="00726062">
        <w:rPr>
          <w:color w:val="000009"/>
          <w:spacing w:val="-1"/>
          <w:szCs w:val="24"/>
        </w:rPr>
        <w:t>a</w:t>
      </w:r>
      <w:r w:rsidRPr="00726062">
        <w:rPr>
          <w:color w:val="000009"/>
          <w:szCs w:val="24"/>
        </w:rPr>
        <w:t>l</w:t>
      </w:r>
      <w:r w:rsidRPr="00726062">
        <w:rPr>
          <w:color w:val="000009"/>
          <w:spacing w:val="1"/>
          <w:szCs w:val="24"/>
        </w:rPr>
        <w:t>iz</w:t>
      </w:r>
      <w:r w:rsidRPr="00726062">
        <w:rPr>
          <w:color w:val="000009"/>
          <w:spacing w:val="-1"/>
          <w:szCs w:val="24"/>
        </w:rPr>
        <w:t>a</w:t>
      </w:r>
      <w:r w:rsidRPr="00726062">
        <w:rPr>
          <w:color w:val="000009"/>
          <w:szCs w:val="24"/>
        </w:rPr>
        <w:t xml:space="preserve">r </w:t>
      </w:r>
      <w:r>
        <w:rPr>
          <w:color w:val="000009"/>
          <w:szCs w:val="24"/>
        </w:rPr>
        <w:t>gerenciamento de equipamentos e só pode ser feito pelo pesquisador.</w:t>
      </w:r>
    </w:p>
    <w:p w:rsidR="00217476" w:rsidRDefault="00217476" w:rsidP="00217476">
      <w:pPr>
        <w:spacing w:line="260" w:lineRule="exact"/>
        <w:ind w:left="1556"/>
        <w:jc w:val="both"/>
        <w:rPr>
          <w:color w:val="000009"/>
          <w:szCs w:val="24"/>
        </w:rPr>
      </w:pPr>
    </w:p>
    <w:p w:rsidR="00217476" w:rsidRPr="000301BB" w:rsidRDefault="00217476" w:rsidP="00217476">
      <w:pPr>
        <w:ind w:left="708"/>
        <w:rPr>
          <w:b/>
        </w:rPr>
      </w:pPr>
      <w:proofErr w:type="gramStart"/>
      <w:r w:rsidRPr="000301BB">
        <w:rPr>
          <w:b/>
        </w:rPr>
        <w:t>CaU</w:t>
      </w:r>
      <w:r>
        <w:rPr>
          <w:b/>
        </w:rPr>
        <w:t>7</w:t>
      </w:r>
      <w:proofErr w:type="gramEnd"/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Gerenciar Eventos</w:t>
      </w:r>
    </w:p>
    <w:p w:rsidR="00217476" w:rsidRDefault="00217476" w:rsidP="00217476">
      <w:pPr>
        <w:spacing w:line="260" w:lineRule="exact"/>
        <w:ind w:left="1556"/>
        <w:jc w:val="both"/>
        <w:rPr>
          <w:color w:val="000009"/>
          <w:szCs w:val="24"/>
        </w:rPr>
      </w:pPr>
      <w:r w:rsidRPr="00726062">
        <w:rPr>
          <w:color w:val="000009"/>
          <w:szCs w:val="24"/>
        </w:rPr>
        <w:t xml:space="preserve">Este </w:t>
      </w:r>
      <w:r w:rsidRPr="00726062">
        <w:rPr>
          <w:color w:val="000009"/>
          <w:spacing w:val="-1"/>
          <w:szCs w:val="24"/>
        </w:rPr>
        <w:t>ca</w:t>
      </w:r>
      <w:r w:rsidRPr="00726062">
        <w:rPr>
          <w:color w:val="000009"/>
          <w:szCs w:val="24"/>
        </w:rPr>
        <w:t>so de</w:t>
      </w:r>
      <w:r w:rsidRPr="00726062">
        <w:rPr>
          <w:color w:val="000009"/>
          <w:spacing w:val="-1"/>
          <w:szCs w:val="24"/>
        </w:rPr>
        <w:t xml:space="preserve"> </w:t>
      </w:r>
      <w:r w:rsidRPr="00726062">
        <w:rPr>
          <w:color w:val="000009"/>
          <w:szCs w:val="24"/>
        </w:rPr>
        <w:t>uso t</w:t>
      </w:r>
      <w:r w:rsidRPr="00726062">
        <w:rPr>
          <w:color w:val="000009"/>
          <w:spacing w:val="-1"/>
          <w:szCs w:val="24"/>
        </w:rPr>
        <w:t>e</w:t>
      </w:r>
      <w:r w:rsidRPr="00726062">
        <w:rPr>
          <w:color w:val="000009"/>
          <w:szCs w:val="24"/>
        </w:rPr>
        <w:t>m</w:t>
      </w:r>
      <w:r w:rsidRPr="00726062">
        <w:rPr>
          <w:color w:val="000009"/>
          <w:spacing w:val="4"/>
          <w:szCs w:val="24"/>
        </w:rPr>
        <w:t xml:space="preserve"> </w:t>
      </w:r>
      <w:r w:rsidRPr="00726062">
        <w:rPr>
          <w:color w:val="000009"/>
          <w:spacing w:val="-1"/>
          <w:szCs w:val="24"/>
        </w:rPr>
        <w:t>c</w:t>
      </w:r>
      <w:r w:rsidRPr="00726062">
        <w:rPr>
          <w:color w:val="000009"/>
          <w:spacing w:val="2"/>
          <w:szCs w:val="24"/>
        </w:rPr>
        <w:t>o</w:t>
      </w:r>
      <w:r w:rsidRPr="00726062">
        <w:rPr>
          <w:color w:val="000009"/>
          <w:szCs w:val="24"/>
        </w:rPr>
        <w:t>mo ob</w:t>
      </w:r>
      <w:r w:rsidRPr="00726062">
        <w:rPr>
          <w:color w:val="000009"/>
          <w:spacing w:val="1"/>
          <w:szCs w:val="24"/>
        </w:rPr>
        <w:t>j</w:t>
      </w:r>
      <w:r w:rsidRPr="00726062">
        <w:rPr>
          <w:color w:val="000009"/>
          <w:spacing w:val="-1"/>
          <w:szCs w:val="24"/>
        </w:rPr>
        <w:t>e</w:t>
      </w:r>
      <w:r w:rsidRPr="00726062">
        <w:rPr>
          <w:color w:val="000009"/>
          <w:szCs w:val="24"/>
        </w:rPr>
        <w:t>t</w:t>
      </w:r>
      <w:r w:rsidRPr="00726062">
        <w:rPr>
          <w:color w:val="000009"/>
          <w:spacing w:val="1"/>
          <w:szCs w:val="24"/>
        </w:rPr>
        <w:t>i</w:t>
      </w:r>
      <w:r w:rsidRPr="00726062">
        <w:rPr>
          <w:color w:val="000009"/>
          <w:szCs w:val="24"/>
        </w:rPr>
        <w:t>vo</w:t>
      </w:r>
      <w:r w:rsidRPr="00726062">
        <w:rPr>
          <w:color w:val="000009"/>
          <w:spacing w:val="1"/>
          <w:szCs w:val="24"/>
        </w:rPr>
        <w:t xml:space="preserve"> </w:t>
      </w:r>
      <w:r w:rsidRPr="00726062">
        <w:rPr>
          <w:color w:val="000009"/>
          <w:szCs w:val="24"/>
        </w:rPr>
        <w:t>r</w:t>
      </w:r>
      <w:r w:rsidRPr="00726062">
        <w:rPr>
          <w:color w:val="000009"/>
          <w:spacing w:val="-2"/>
          <w:szCs w:val="24"/>
        </w:rPr>
        <w:t>e</w:t>
      </w:r>
      <w:r w:rsidRPr="00726062">
        <w:rPr>
          <w:color w:val="000009"/>
          <w:spacing w:val="-1"/>
          <w:szCs w:val="24"/>
        </w:rPr>
        <w:t>a</w:t>
      </w:r>
      <w:r w:rsidRPr="00726062">
        <w:rPr>
          <w:color w:val="000009"/>
          <w:szCs w:val="24"/>
        </w:rPr>
        <w:t>l</w:t>
      </w:r>
      <w:r w:rsidRPr="00726062">
        <w:rPr>
          <w:color w:val="000009"/>
          <w:spacing w:val="1"/>
          <w:szCs w:val="24"/>
        </w:rPr>
        <w:t>iz</w:t>
      </w:r>
      <w:r w:rsidRPr="00726062">
        <w:rPr>
          <w:color w:val="000009"/>
          <w:spacing w:val="-1"/>
          <w:szCs w:val="24"/>
        </w:rPr>
        <w:t>a</w:t>
      </w:r>
      <w:r w:rsidRPr="00726062">
        <w:rPr>
          <w:color w:val="000009"/>
          <w:szCs w:val="24"/>
        </w:rPr>
        <w:t xml:space="preserve">r </w:t>
      </w:r>
      <w:r>
        <w:rPr>
          <w:color w:val="000009"/>
          <w:szCs w:val="24"/>
        </w:rPr>
        <w:t>gerenciamento de eventos e só pode ser feito pelo pesquisador.</w:t>
      </w:r>
    </w:p>
    <w:p w:rsidR="00217476" w:rsidRDefault="00217476" w:rsidP="00217476">
      <w:pPr>
        <w:spacing w:line="260" w:lineRule="exact"/>
        <w:ind w:left="1556"/>
        <w:jc w:val="both"/>
        <w:rPr>
          <w:color w:val="000009"/>
          <w:szCs w:val="24"/>
        </w:rPr>
      </w:pPr>
    </w:p>
    <w:p w:rsidR="00217476" w:rsidRPr="000301BB" w:rsidRDefault="00217476" w:rsidP="00217476">
      <w:pPr>
        <w:ind w:left="708"/>
        <w:rPr>
          <w:b/>
        </w:rPr>
      </w:pPr>
      <w:proofErr w:type="gramStart"/>
      <w:r w:rsidRPr="000301BB">
        <w:rPr>
          <w:b/>
        </w:rPr>
        <w:t>CaU</w:t>
      </w:r>
      <w:r>
        <w:rPr>
          <w:b/>
        </w:rPr>
        <w:t>8</w:t>
      </w:r>
      <w:proofErr w:type="gramEnd"/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Gerenciar Pesquisadores</w:t>
      </w:r>
    </w:p>
    <w:p w:rsidR="00217476" w:rsidRDefault="00217476" w:rsidP="00217476">
      <w:pPr>
        <w:spacing w:line="260" w:lineRule="exact"/>
        <w:ind w:left="1556"/>
        <w:jc w:val="both"/>
        <w:rPr>
          <w:color w:val="000009"/>
          <w:szCs w:val="24"/>
        </w:rPr>
      </w:pPr>
      <w:r w:rsidRPr="00726062">
        <w:rPr>
          <w:color w:val="000009"/>
          <w:szCs w:val="24"/>
        </w:rPr>
        <w:t xml:space="preserve">Este </w:t>
      </w:r>
      <w:r w:rsidRPr="00726062">
        <w:rPr>
          <w:color w:val="000009"/>
          <w:spacing w:val="-1"/>
          <w:szCs w:val="24"/>
        </w:rPr>
        <w:t>ca</w:t>
      </w:r>
      <w:r w:rsidRPr="00726062">
        <w:rPr>
          <w:color w:val="000009"/>
          <w:szCs w:val="24"/>
        </w:rPr>
        <w:t>so de</w:t>
      </w:r>
      <w:r w:rsidRPr="00726062">
        <w:rPr>
          <w:color w:val="000009"/>
          <w:spacing w:val="-1"/>
          <w:szCs w:val="24"/>
        </w:rPr>
        <w:t xml:space="preserve"> </w:t>
      </w:r>
      <w:r w:rsidRPr="00726062">
        <w:rPr>
          <w:color w:val="000009"/>
          <w:szCs w:val="24"/>
        </w:rPr>
        <w:t>uso t</w:t>
      </w:r>
      <w:r w:rsidRPr="00726062">
        <w:rPr>
          <w:color w:val="000009"/>
          <w:spacing w:val="-1"/>
          <w:szCs w:val="24"/>
        </w:rPr>
        <w:t>e</w:t>
      </w:r>
      <w:r w:rsidRPr="00726062">
        <w:rPr>
          <w:color w:val="000009"/>
          <w:szCs w:val="24"/>
        </w:rPr>
        <w:t>m</w:t>
      </w:r>
      <w:r w:rsidRPr="00726062">
        <w:rPr>
          <w:color w:val="000009"/>
          <w:spacing w:val="4"/>
          <w:szCs w:val="24"/>
        </w:rPr>
        <w:t xml:space="preserve"> </w:t>
      </w:r>
      <w:r w:rsidRPr="00726062">
        <w:rPr>
          <w:color w:val="000009"/>
          <w:spacing w:val="-1"/>
          <w:szCs w:val="24"/>
        </w:rPr>
        <w:t>c</w:t>
      </w:r>
      <w:r w:rsidRPr="00726062">
        <w:rPr>
          <w:color w:val="000009"/>
          <w:spacing w:val="2"/>
          <w:szCs w:val="24"/>
        </w:rPr>
        <w:t>o</w:t>
      </w:r>
      <w:r w:rsidRPr="00726062">
        <w:rPr>
          <w:color w:val="000009"/>
          <w:szCs w:val="24"/>
        </w:rPr>
        <w:t>mo ob</w:t>
      </w:r>
      <w:r w:rsidRPr="00726062">
        <w:rPr>
          <w:color w:val="000009"/>
          <w:spacing w:val="1"/>
          <w:szCs w:val="24"/>
        </w:rPr>
        <w:t>j</w:t>
      </w:r>
      <w:r w:rsidRPr="00726062">
        <w:rPr>
          <w:color w:val="000009"/>
          <w:spacing w:val="-1"/>
          <w:szCs w:val="24"/>
        </w:rPr>
        <w:t>e</w:t>
      </w:r>
      <w:r w:rsidRPr="00726062">
        <w:rPr>
          <w:color w:val="000009"/>
          <w:szCs w:val="24"/>
        </w:rPr>
        <w:t>t</w:t>
      </w:r>
      <w:r w:rsidRPr="00726062">
        <w:rPr>
          <w:color w:val="000009"/>
          <w:spacing w:val="1"/>
          <w:szCs w:val="24"/>
        </w:rPr>
        <w:t>i</w:t>
      </w:r>
      <w:r w:rsidRPr="00726062">
        <w:rPr>
          <w:color w:val="000009"/>
          <w:szCs w:val="24"/>
        </w:rPr>
        <w:t>vo</w:t>
      </w:r>
      <w:r w:rsidRPr="00726062">
        <w:rPr>
          <w:color w:val="000009"/>
          <w:spacing w:val="1"/>
          <w:szCs w:val="24"/>
        </w:rPr>
        <w:t xml:space="preserve"> </w:t>
      </w:r>
      <w:r w:rsidRPr="00726062">
        <w:rPr>
          <w:color w:val="000009"/>
          <w:szCs w:val="24"/>
        </w:rPr>
        <w:t>r</w:t>
      </w:r>
      <w:r w:rsidRPr="00726062">
        <w:rPr>
          <w:color w:val="000009"/>
          <w:spacing w:val="-2"/>
          <w:szCs w:val="24"/>
        </w:rPr>
        <w:t>e</w:t>
      </w:r>
      <w:r w:rsidRPr="00726062">
        <w:rPr>
          <w:color w:val="000009"/>
          <w:spacing w:val="-1"/>
          <w:szCs w:val="24"/>
        </w:rPr>
        <w:t>a</w:t>
      </w:r>
      <w:r w:rsidRPr="00726062">
        <w:rPr>
          <w:color w:val="000009"/>
          <w:szCs w:val="24"/>
        </w:rPr>
        <w:t>l</w:t>
      </w:r>
      <w:r w:rsidRPr="00726062">
        <w:rPr>
          <w:color w:val="000009"/>
          <w:spacing w:val="1"/>
          <w:szCs w:val="24"/>
        </w:rPr>
        <w:t>iz</w:t>
      </w:r>
      <w:r w:rsidRPr="00726062">
        <w:rPr>
          <w:color w:val="000009"/>
          <w:spacing w:val="-1"/>
          <w:szCs w:val="24"/>
        </w:rPr>
        <w:t>a</w:t>
      </w:r>
      <w:r w:rsidRPr="00726062">
        <w:rPr>
          <w:color w:val="000009"/>
          <w:szCs w:val="24"/>
        </w:rPr>
        <w:t xml:space="preserve">r </w:t>
      </w:r>
      <w:r>
        <w:rPr>
          <w:color w:val="000009"/>
          <w:szCs w:val="24"/>
        </w:rPr>
        <w:t>gerenciamento de pesquisadores e só pode ser feito pelo administrador.</w:t>
      </w:r>
    </w:p>
    <w:p w:rsidR="00217476" w:rsidRDefault="00217476" w:rsidP="00217476">
      <w:pPr>
        <w:spacing w:line="260" w:lineRule="exact"/>
        <w:ind w:left="1556"/>
        <w:jc w:val="both"/>
        <w:rPr>
          <w:color w:val="000009"/>
          <w:szCs w:val="24"/>
        </w:rPr>
      </w:pPr>
    </w:p>
    <w:p w:rsidR="00217476" w:rsidRPr="000301BB" w:rsidRDefault="00217476" w:rsidP="00217476">
      <w:pPr>
        <w:ind w:left="708"/>
        <w:rPr>
          <w:b/>
        </w:rPr>
      </w:pPr>
      <w:proofErr w:type="gramStart"/>
      <w:r w:rsidRPr="000301BB">
        <w:rPr>
          <w:b/>
        </w:rPr>
        <w:t>CaU</w:t>
      </w:r>
      <w:r>
        <w:rPr>
          <w:b/>
        </w:rPr>
        <w:t>9</w:t>
      </w:r>
      <w:proofErr w:type="gramEnd"/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Gerenciar Departamento</w:t>
      </w:r>
    </w:p>
    <w:p w:rsidR="00217476" w:rsidRDefault="00217476" w:rsidP="00217476">
      <w:pPr>
        <w:spacing w:line="260" w:lineRule="exact"/>
        <w:ind w:left="1556"/>
        <w:jc w:val="both"/>
        <w:rPr>
          <w:color w:val="000009"/>
          <w:szCs w:val="24"/>
        </w:rPr>
      </w:pPr>
      <w:r w:rsidRPr="00726062">
        <w:rPr>
          <w:color w:val="000009"/>
          <w:szCs w:val="24"/>
        </w:rPr>
        <w:t xml:space="preserve">Este </w:t>
      </w:r>
      <w:r w:rsidRPr="00726062">
        <w:rPr>
          <w:color w:val="000009"/>
          <w:spacing w:val="-1"/>
          <w:szCs w:val="24"/>
        </w:rPr>
        <w:t>ca</w:t>
      </w:r>
      <w:r w:rsidRPr="00726062">
        <w:rPr>
          <w:color w:val="000009"/>
          <w:szCs w:val="24"/>
        </w:rPr>
        <w:t>so de</w:t>
      </w:r>
      <w:r w:rsidRPr="00726062">
        <w:rPr>
          <w:color w:val="000009"/>
          <w:spacing w:val="-1"/>
          <w:szCs w:val="24"/>
        </w:rPr>
        <w:t xml:space="preserve"> </w:t>
      </w:r>
      <w:r w:rsidRPr="00726062">
        <w:rPr>
          <w:color w:val="000009"/>
          <w:szCs w:val="24"/>
        </w:rPr>
        <w:t>uso t</w:t>
      </w:r>
      <w:r w:rsidRPr="00726062">
        <w:rPr>
          <w:color w:val="000009"/>
          <w:spacing w:val="-1"/>
          <w:szCs w:val="24"/>
        </w:rPr>
        <w:t>e</w:t>
      </w:r>
      <w:r w:rsidRPr="00726062">
        <w:rPr>
          <w:color w:val="000009"/>
          <w:szCs w:val="24"/>
        </w:rPr>
        <w:t>m</w:t>
      </w:r>
      <w:r w:rsidRPr="00726062">
        <w:rPr>
          <w:color w:val="000009"/>
          <w:spacing w:val="4"/>
          <w:szCs w:val="24"/>
        </w:rPr>
        <w:t xml:space="preserve"> </w:t>
      </w:r>
      <w:r w:rsidRPr="00726062">
        <w:rPr>
          <w:color w:val="000009"/>
          <w:spacing w:val="-1"/>
          <w:szCs w:val="24"/>
        </w:rPr>
        <w:t>c</w:t>
      </w:r>
      <w:r w:rsidRPr="00726062">
        <w:rPr>
          <w:color w:val="000009"/>
          <w:spacing w:val="2"/>
          <w:szCs w:val="24"/>
        </w:rPr>
        <w:t>o</w:t>
      </w:r>
      <w:r w:rsidRPr="00726062">
        <w:rPr>
          <w:color w:val="000009"/>
          <w:szCs w:val="24"/>
        </w:rPr>
        <w:t>mo ob</w:t>
      </w:r>
      <w:r w:rsidRPr="00726062">
        <w:rPr>
          <w:color w:val="000009"/>
          <w:spacing w:val="1"/>
          <w:szCs w:val="24"/>
        </w:rPr>
        <w:t>j</w:t>
      </w:r>
      <w:r w:rsidRPr="00726062">
        <w:rPr>
          <w:color w:val="000009"/>
          <w:spacing w:val="-1"/>
          <w:szCs w:val="24"/>
        </w:rPr>
        <w:t>e</w:t>
      </w:r>
      <w:r w:rsidRPr="00726062">
        <w:rPr>
          <w:color w:val="000009"/>
          <w:szCs w:val="24"/>
        </w:rPr>
        <w:t>t</w:t>
      </w:r>
      <w:r w:rsidRPr="00726062">
        <w:rPr>
          <w:color w:val="000009"/>
          <w:spacing w:val="1"/>
          <w:szCs w:val="24"/>
        </w:rPr>
        <w:t>i</w:t>
      </w:r>
      <w:r w:rsidRPr="00726062">
        <w:rPr>
          <w:color w:val="000009"/>
          <w:szCs w:val="24"/>
        </w:rPr>
        <w:t>vo</w:t>
      </w:r>
      <w:r w:rsidRPr="00726062">
        <w:rPr>
          <w:color w:val="000009"/>
          <w:spacing w:val="1"/>
          <w:szCs w:val="24"/>
        </w:rPr>
        <w:t xml:space="preserve"> </w:t>
      </w:r>
      <w:r w:rsidRPr="00726062">
        <w:rPr>
          <w:color w:val="000009"/>
          <w:szCs w:val="24"/>
        </w:rPr>
        <w:t>r</w:t>
      </w:r>
      <w:r w:rsidRPr="00726062">
        <w:rPr>
          <w:color w:val="000009"/>
          <w:spacing w:val="-2"/>
          <w:szCs w:val="24"/>
        </w:rPr>
        <w:t>e</w:t>
      </w:r>
      <w:r w:rsidRPr="00726062">
        <w:rPr>
          <w:color w:val="000009"/>
          <w:spacing w:val="-1"/>
          <w:szCs w:val="24"/>
        </w:rPr>
        <w:t>a</w:t>
      </w:r>
      <w:r w:rsidRPr="00726062">
        <w:rPr>
          <w:color w:val="000009"/>
          <w:szCs w:val="24"/>
        </w:rPr>
        <w:t>l</w:t>
      </w:r>
      <w:r w:rsidRPr="00726062">
        <w:rPr>
          <w:color w:val="000009"/>
          <w:spacing w:val="1"/>
          <w:szCs w:val="24"/>
        </w:rPr>
        <w:t>iz</w:t>
      </w:r>
      <w:r w:rsidRPr="00726062">
        <w:rPr>
          <w:color w:val="000009"/>
          <w:spacing w:val="-1"/>
          <w:szCs w:val="24"/>
        </w:rPr>
        <w:t>a</w:t>
      </w:r>
      <w:r w:rsidRPr="00726062">
        <w:rPr>
          <w:color w:val="000009"/>
          <w:szCs w:val="24"/>
        </w:rPr>
        <w:t xml:space="preserve">r </w:t>
      </w:r>
      <w:r>
        <w:rPr>
          <w:color w:val="000009"/>
          <w:szCs w:val="24"/>
        </w:rPr>
        <w:t>gerenciamento de departamentos e só pode ser feito pelo administrador.</w:t>
      </w:r>
    </w:p>
    <w:p w:rsidR="00217476" w:rsidRDefault="00217476" w:rsidP="00217476">
      <w:pPr>
        <w:spacing w:line="260" w:lineRule="exact"/>
        <w:ind w:left="1556"/>
        <w:jc w:val="both"/>
        <w:rPr>
          <w:color w:val="000009"/>
          <w:szCs w:val="24"/>
        </w:rPr>
      </w:pPr>
    </w:p>
    <w:p w:rsidR="00217476" w:rsidRPr="000301BB" w:rsidRDefault="00217476" w:rsidP="00217476">
      <w:pPr>
        <w:ind w:left="708"/>
        <w:rPr>
          <w:b/>
        </w:rPr>
      </w:pPr>
      <w:proofErr w:type="gramStart"/>
      <w:r w:rsidRPr="000301BB">
        <w:rPr>
          <w:b/>
        </w:rPr>
        <w:t>CaU1</w:t>
      </w:r>
      <w:r>
        <w:rPr>
          <w:b/>
        </w:rPr>
        <w:t>0</w:t>
      </w:r>
      <w:proofErr w:type="gramEnd"/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</w:t>
      </w:r>
      <w:r>
        <w:rPr>
          <w:b/>
        </w:rPr>
        <w:t xml:space="preserve">Gerenciamento </w:t>
      </w:r>
    </w:p>
    <w:p w:rsidR="00217476" w:rsidRDefault="00217476" w:rsidP="00217476">
      <w:pPr>
        <w:ind w:left="1596" w:right="333"/>
        <w:rPr>
          <w:color w:val="000009"/>
          <w:spacing w:val="-1"/>
          <w:szCs w:val="24"/>
        </w:rPr>
      </w:pPr>
      <w:r w:rsidRPr="00726062">
        <w:rPr>
          <w:color w:val="000009"/>
          <w:szCs w:val="24"/>
        </w:rPr>
        <w:t xml:space="preserve">Este </w:t>
      </w:r>
      <w:r w:rsidRPr="00726062">
        <w:rPr>
          <w:color w:val="000009"/>
          <w:spacing w:val="-1"/>
          <w:szCs w:val="24"/>
        </w:rPr>
        <w:t>ca</w:t>
      </w:r>
      <w:r w:rsidRPr="00726062">
        <w:rPr>
          <w:color w:val="000009"/>
          <w:szCs w:val="24"/>
        </w:rPr>
        <w:t>so de</w:t>
      </w:r>
      <w:r w:rsidRPr="00726062">
        <w:rPr>
          <w:color w:val="000009"/>
          <w:spacing w:val="-1"/>
          <w:szCs w:val="24"/>
        </w:rPr>
        <w:t xml:space="preserve"> </w:t>
      </w:r>
      <w:r w:rsidRPr="00726062">
        <w:rPr>
          <w:color w:val="000009"/>
          <w:szCs w:val="24"/>
        </w:rPr>
        <w:t>uso t</w:t>
      </w:r>
      <w:r w:rsidRPr="00726062">
        <w:rPr>
          <w:color w:val="000009"/>
          <w:spacing w:val="-1"/>
          <w:szCs w:val="24"/>
        </w:rPr>
        <w:t>e</w:t>
      </w:r>
      <w:r w:rsidRPr="00726062">
        <w:rPr>
          <w:color w:val="000009"/>
          <w:szCs w:val="24"/>
        </w:rPr>
        <w:t>m</w:t>
      </w:r>
      <w:r w:rsidRPr="00726062">
        <w:rPr>
          <w:color w:val="000009"/>
          <w:spacing w:val="3"/>
          <w:szCs w:val="24"/>
        </w:rPr>
        <w:t xml:space="preserve"> </w:t>
      </w:r>
      <w:r w:rsidRPr="00726062">
        <w:rPr>
          <w:color w:val="000009"/>
          <w:spacing w:val="-1"/>
          <w:szCs w:val="24"/>
        </w:rPr>
        <w:t>c</w:t>
      </w:r>
      <w:r w:rsidRPr="00726062">
        <w:rPr>
          <w:color w:val="000009"/>
          <w:spacing w:val="2"/>
          <w:szCs w:val="24"/>
        </w:rPr>
        <w:t>o</w:t>
      </w:r>
      <w:r w:rsidRPr="00726062">
        <w:rPr>
          <w:color w:val="000009"/>
          <w:szCs w:val="24"/>
        </w:rPr>
        <w:t>mo ob</w:t>
      </w:r>
      <w:r w:rsidRPr="00726062">
        <w:rPr>
          <w:color w:val="000009"/>
          <w:spacing w:val="1"/>
          <w:szCs w:val="24"/>
        </w:rPr>
        <w:t>j</w:t>
      </w:r>
      <w:r w:rsidRPr="00726062">
        <w:rPr>
          <w:color w:val="000009"/>
          <w:spacing w:val="-1"/>
          <w:szCs w:val="24"/>
        </w:rPr>
        <w:t>e</w:t>
      </w:r>
      <w:r w:rsidRPr="00726062">
        <w:rPr>
          <w:color w:val="000009"/>
          <w:szCs w:val="24"/>
        </w:rPr>
        <w:t>t</w:t>
      </w:r>
      <w:r w:rsidRPr="00726062">
        <w:rPr>
          <w:color w:val="000009"/>
          <w:spacing w:val="1"/>
          <w:szCs w:val="24"/>
        </w:rPr>
        <w:t>i</w:t>
      </w:r>
      <w:r w:rsidRPr="00726062">
        <w:rPr>
          <w:color w:val="000009"/>
          <w:szCs w:val="24"/>
        </w:rPr>
        <w:t xml:space="preserve">vo </w:t>
      </w:r>
      <w:r w:rsidRPr="00726062">
        <w:rPr>
          <w:color w:val="000009"/>
          <w:spacing w:val="-2"/>
          <w:szCs w:val="24"/>
        </w:rPr>
        <w:t>g</w:t>
      </w:r>
      <w:r w:rsidRPr="00726062">
        <w:rPr>
          <w:color w:val="000009"/>
          <w:spacing w:val="-1"/>
          <w:szCs w:val="24"/>
        </w:rPr>
        <w:t>e</w:t>
      </w:r>
      <w:r w:rsidRPr="00726062">
        <w:rPr>
          <w:color w:val="000009"/>
          <w:spacing w:val="1"/>
          <w:szCs w:val="24"/>
        </w:rPr>
        <w:t>r</w:t>
      </w:r>
      <w:r w:rsidRPr="00726062">
        <w:rPr>
          <w:color w:val="000009"/>
          <w:spacing w:val="-1"/>
          <w:szCs w:val="24"/>
        </w:rPr>
        <w:t>e</w:t>
      </w:r>
      <w:r w:rsidRPr="00726062">
        <w:rPr>
          <w:color w:val="000009"/>
          <w:szCs w:val="24"/>
        </w:rPr>
        <w:t>n</w:t>
      </w:r>
      <w:r w:rsidRPr="00726062">
        <w:rPr>
          <w:color w:val="000009"/>
          <w:spacing w:val="-1"/>
          <w:szCs w:val="24"/>
        </w:rPr>
        <w:t>c</w:t>
      </w:r>
      <w:r w:rsidRPr="00726062">
        <w:rPr>
          <w:color w:val="000009"/>
          <w:szCs w:val="24"/>
        </w:rPr>
        <w:t>i</w:t>
      </w:r>
      <w:r w:rsidRPr="00726062">
        <w:rPr>
          <w:color w:val="000009"/>
          <w:spacing w:val="2"/>
          <w:szCs w:val="24"/>
        </w:rPr>
        <w:t>a</w:t>
      </w:r>
      <w:r w:rsidRPr="00726062">
        <w:rPr>
          <w:color w:val="000009"/>
          <w:szCs w:val="24"/>
        </w:rPr>
        <w:t xml:space="preserve">r </w:t>
      </w:r>
      <w:r w:rsidRPr="00726062">
        <w:rPr>
          <w:color w:val="000009"/>
          <w:spacing w:val="-2"/>
          <w:szCs w:val="24"/>
        </w:rPr>
        <w:t>a</w:t>
      </w:r>
      <w:r w:rsidRPr="00726062">
        <w:rPr>
          <w:color w:val="000009"/>
          <w:szCs w:val="24"/>
        </w:rPr>
        <w:t>s</w:t>
      </w:r>
      <w:r w:rsidRPr="00726062">
        <w:rPr>
          <w:color w:val="000009"/>
          <w:spacing w:val="2"/>
          <w:szCs w:val="24"/>
        </w:rPr>
        <w:t xml:space="preserve"> </w:t>
      </w:r>
      <w:r w:rsidRPr="00726062">
        <w:rPr>
          <w:color w:val="000009"/>
          <w:szCs w:val="24"/>
        </w:rPr>
        <w:t>fun</w:t>
      </w:r>
      <w:r w:rsidRPr="00726062">
        <w:rPr>
          <w:color w:val="000009"/>
          <w:spacing w:val="-2"/>
          <w:szCs w:val="24"/>
        </w:rPr>
        <w:t>c</w:t>
      </w:r>
      <w:r w:rsidRPr="00726062">
        <w:rPr>
          <w:color w:val="000009"/>
          <w:szCs w:val="24"/>
        </w:rPr>
        <w:t>ionalidad</w:t>
      </w:r>
      <w:r w:rsidRPr="00726062">
        <w:rPr>
          <w:color w:val="000009"/>
          <w:spacing w:val="-1"/>
          <w:szCs w:val="24"/>
        </w:rPr>
        <w:t>e</w:t>
      </w:r>
      <w:r w:rsidRPr="00726062">
        <w:rPr>
          <w:color w:val="000009"/>
          <w:szCs w:val="24"/>
        </w:rPr>
        <w:t xml:space="preserve">s </w:t>
      </w:r>
      <w:r w:rsidRPr="00726062">
        <w:rPr>
          <w:color w:val="000009"/>
          <w:spacing w:val="2"/>
          <w:szCs w:val="24"/>
        </w:rPr>
        <w:t>d</w:t>
      </w:r>
      <w:r w:rsidRPr="00726062">
        <w:rPr>
          <w:color w:val="000009"/>
          <w:szCs w:val="24"/>
        </w:rPr>
        <w:t>e</w:t>
      </w:r>
      <w:r w:rsidRPr="00726062">
        <w:rPr>
          <w:color w:val="000009"/>
          <w:spacing w:val="-1"/>
          <w:szCs w:val="24"/>
        </w:rPr>
        <w:t xml:space="preserve"> ca</w:t>
      </w:r>
      <w:r w:rsidRPr="00726062">
        <w:rPr>
          <w:color w:val="000009"/>
          <w:spacing w:val="2"/>
          <w:szCs w:val="24"/>
        </w:rPr>
        <w:t>d</w:t>
      </w:r>
      <w:r w:rsidRPr="00726062">
        <w:rPr>
          <w:color w:val="000009"/>
          <w:spacing w:val="-1"/>
          <w:szCs w:val="24"/>
        </w:rPr>
        <w:t>a</w:t>
      </w:r>
      <w:r w:rsidRPr="00726062">
        <w:rPr>
          <w:color w:val="000009"/>
          <w:spacing w:val="2"/>
          <w:szCs w:val="24"/>
        </w:rPr>
        <w:t>s</w:t>
      </w:r>
      <w:r w:rsidRPr="00726062">
        <w:rPr>
          <w:color w:val="000009"/>
          <w:szCs w:val="24"/>
        </w:rPr>
        <w:t>tr</w:t>
      </w:r>
      <w:r w:rsidRPr="00726062">
        <w:rPr>
          <w:color w:val="000009"/>
          <w:spacing w:val="-1"/>
          <w:szCs w:val="24"/>
        </w:rPr>
        <w:t>a</w:t>
      </w:r>
      <w:r w:rsidRPr="00726062">
        <w:rPr>
          <w:color w:val="000009"/>
          <w:szCs w:val="24"/>
        </w:rPr>
        <w:t>r, lis</w:t>
      </w:r>
      <w:r w:rsidRPr="00726062">
        <w:rPr>
          <w:color w:val="000009"/>
          <w:spacing w:val="1"/>
          <w:szCs w:val="24"/>
        </w:rPr>
        <w:t>t</w:t>
      </w:r>
      <w:r w:rsidRPr="00726062">
        <w:rPr>
          <w:color w:val="000009"/>
          <w:spacing w:val="-1"/>
          <w:szCs w:val="24"/>
        </w:rPr>
        <w:t>a</w:t>
      </w:r>
      <w:r w:rsidRPr="00726062">
        <w:rPr>
          <w:color w:val="000009"/>
          <w:szCs w:val="24"/>
        </w:rPr>
        <w:t xml:space="preserve">r, </w:t>
      </w:r>
      <w:r w:rsidRPr="00726062">
        <w:rPr>
          <w:color w:val="000009"/>
          <w:spacing w:val="-2"/>
          <w:szCs w:val="24"/>
        </w:rPr>
        <w:t>e</w:t>
      </w:r>
      <w:r w:rsidRPr="00726062">
        <w:rPr>
          <w:color w:val="000009"/>
          <w:szCs w:val="24"/>
        </w:rPr>
        <w:t>di</w:t>
      </w:r>
      <w:r w:rsidRPr="00726062">
        <w:rPr>
          <w:color w:val="000009"/>
          <w:spacing w:val="1"/>
          <w:szCs w:val="24"/>
        </w:rPr>
        <w:t>t</w:t>
      </w:r>
      <w:r w:rsidRPr="00726062">
        <w:rPr>
          <w:color w:val="000009"/>
          <w:spacing w:val="-1"/>
          <w:szCs w:val="24"/>
        </w:rPr>
        <w:t>a</w:t>
      </w:r>
      <w:r w:rsidRPr="00726062">
        <w:rPr>
          <w:color w:val="000009"/>
          <w:szCs w:val="24"/>
        </w:rPr>
        <w:t>r</w:t>
      </w:r>
      <w:r w:rsidRPr="00726062">
        <w:rPr>
          <w:color w:val="000009"/>
          <w:spacing w:val="1"/>
          <w:szCs w:val="24"/>
        </w:rPr>
        <w:t xml:space="preserve"> </w:t>
      </w:r>
      <w:r w:rsidRPr="00726062">
        <w:rPr>
          <w:color w:val="000009"/>
          <w:szCs w:val="24"/>
        </w:rPr>
        <w:t xml:space="preserve">e </w:t>
      </w:r>
      <w:r w:rsidRPr="00726062">
        <w:rPr>
          <w:color w:val="000009"/>
          <w:spacing w:val="-1"/>
          <w:szCs w:val="24"/>
        </w:rPr>
        <w:t>e</w:t>
      </w:r>
      <w:r w:rsidRPr="00726062">
        <w:rPr>
          <w:color w:val="000009"/>
          <w:spacing w:val="2"/>
          <w:szCs w:val="24"/>
        </w:rPr>
        <w:t>x</w:t>
      </w:r>
      <w:r w:rsidRPr="00726062">
        <w:rPr>
          <w:color w:val="000009"/>
          <w:spacing w:val="-1"/>
          <w:szCs w:val="24"/>
        </w:rPr>
        <w:t>c</w:t>
      </w:r>
      <w:r w:rsidRPr="00726062">
        <w:rPr>
          <w:color w:val="000009"/>
          <w:szCs w:val="24"/>
        </w:rPr>
        <w:t>lu</w:t>
      </w:r>
      <w:r w:rsidRPr="00726062">
        <w:rPr>
          <w:color w:val="000009"/>
          <w:spacing w:val="1"/>
          <w:szCs w:val="24"/>
        </w:rPr>
        <w:t>i</w:t>
      </w:r>
      <w:r w:rsidRPr="00726062">
        <w:rPr>
          <w:color w:val="000009"/>
          <w:szCs w:val="24"/>
        </w:rPr>
        <w:t xml:space="preserve">r </w:t>
      </w:r>
      <w:r>
        <w:rPr>
          <w:color w:val="000009"/>
          <w:spacing w:val="-1"/>
          <w:szCs w:val="24"/>
        </w:rPr>
        <w:t>Departamentos, Pesquisadores, Projetos, Equipamentos e Eventos. O Pesquisador pode gerenciar os projetos, equipamentos e eventos. O Administrador pode gerenciar os departamentos e os pesquisadores.</w:t>
      </w:r>
    </w:p>
    <w:p w:rsidR="00217476" w:rsidRDefault="00217476" w:rsidP="00217476">
      <w:pPr>
        <w:spacing w:line="260" w:lineRule="exact"/>
        <w:ind w:left="851"/>
        <w:jc w:val="both"/>
        <w:rPr>
          <w:color w:val="000009"/>
          <w:szCs w:val="24"/>
        </w:rPr>
      </w:pPr>
    </w:p>
    <w:p w:rsidR="007277DC" w:rsidRDefault="007277DC" w:rsidP="007277DC">
      <w:pPr>
        <w:ind w:left="140" w:right="333" w:firstLine="2"/>
        <w:rPr>
          <w:color w:val="000009"/>
          <w:spacing w:val="-1"/>
          <w:szCs w:val="24"/>
        </w:rPr>
      </w:pPr>
    </w:p>
    <w:p w:rsidR="007277DC" w:rsidRDefault="007277DC" w:rsidP="007277DC">
      <w:pPr>
        <w:ind w:left="140" w:right="333" w:firstLine="2"/>
        <w:rPr>
          <w:color w:val="000009"/>
          <w:spacing w:val="-1"/>
          <w:szCs w:val="24"/>
        </w:rPr>
      </w:pPr>
    </w:p>
    <w:p w:rsidR="007277DC" w:rsidRDefault="007277DC" w:rsidP="007277DC">
      <w:pPr>
        <w:ind w:left="140" w:right="333" w:firstLine="2"/>
        <w:rPr>
          <w:color w:val="000009"/>
          <w:spacing w:val="-1"/>
          <w:szCs w:val="24"/>
        </w:rPr>
      </w:pPr>
    </w:p>
    <w:p w:rsidR="009F697A" w:rsidRDefault="009F697A">
      <w:pPr>
        <w:pStyle w:val="Ttulo2"/>
        <w:pageBreakBefore/>
      </w:pPr>
      <w:r>
        <w:lastRenderedPageBreak/>
        <w:t>Fluxos de Eventos de Casos de Uso</w:t>
      </w:r>
      <w:bookmarkEnd w:id="29"/>
    </w:p>
    <w:p w:rsidR="005409BE" w:rsidRDefault="00737EC6" w:rsidP="003A2D40">
      <w:pPr>
        <w:pStyle w:val="Ttulo3"/>
        <w:tabs>
          <w:tab w:val="clear" w:pos="1430"/>
          <w:tab w:val="num" w:pos="1146"/>
        </w:tabs>
        <w:ind w:left="426"/>
      </w:pPr>
      <w:bookmarkStart w:id="30" w:name="_Toc422919006"/>
      <w:bookmarkStart w:id="31" w:name="_Toc430302454"/>
      <w:bookmarkStart w:id="32" w:name="_Toc490863914"/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45F6B603" wp14:editId="24B15BB8">
            <wp:simplePos x="0" y="0"/>
            <wp:positionH relativeFrom="column">
              <wp:posOffset>5715</wp:posOffset>
            </wp:positionH>
            <wp:positionV relativeFrom="paragraph">
              <wp:posOffset>330835</wp:posOffset>
            </wp:positionV>
            <wp:extent cx="6887210" cy="546227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AD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A2D40" w:rsidRPr="025696AF">
        <w:t>Login</w:t>
      </w:r>
      <w:bookmarkEnd w:id="30"/>
      <w:bookmarkEnd w:id="31"/>
      <w:proofErr w:type="spellEnd"/>
      <w:r w:rsidR="003A2D40">
        <w:t xml:space="preserve"> do Administrado</w:t>
      </w:r>
      <w:r w:rsidR="005409BE">
        <w:t>r</w:t>
      </w:r>
    </w:p>
    <w:p w:rsidR="005409BE" w:rsidRDefault="005409BE" w:rsidP="00486CAA"/>
    <w:p w:rsidR="009242D4" w:rsidRDefault="009242D4" w:rsidP="009242D4">
      <w:pPr>
        <w:pStyle w:val="Legenda"/>
        <w:rPr>
          <w:i w:val="0"/>
        </w:rPr>
      </w:pPr>
      <w:r w:rsidRPr="00194999">
        <w:rPr>
          <w:b/>
          <w:i w:val="0"/>
        </w:rPr>
        <w:t xml:space="preserve">Tabela </w:t>
      </w:r>
      <w:r w:rsidR="00F17E04">
        <w:rPr>
          <w:b/>
          <w:i w:val="0"/>
        </w:rPr>
        <w:t>25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>
        <w:rPr>
          <w:i w:val="0"/>
        </w:rPr>
        <w:t xml:space="preserve">Fluxo de Eventos - </w:t>
      </w:r>
      <w:proofErr w:type="spellStart"/>
      <w:r>
        <w:rPr>
          <w:i w:val="0"/>
        </w:rPr>
        <w:t>Login</w:t>
      </w:r>
      <w:proofErr w:type="spellEnd"/>
      <w:r>
        <w:rPr>
          <w:i w:val="0"/>
        </w:rPr>
        <w:t xml:space="preserve"> do Administrador.</w:t>
      </w:r>
    </w:p>
    <w:p w:rsidR="002A1C2A" w:rsidRPr="00194999" w:rsidRDefault="002A1C2A" w:rsidP="009242D4">
      <w:pPr>
        <w:pStyle w:val="Legenda"/>
        <w:rPr>
          <w:i w:val="0"/>
        </w:rPr>
      </w:pPr>
    </w:p>
    <w:p w:rsidR="009242D4" w:rsidRDefault="009242D4" w:rsidP="005409BE">
      <w:pPr>
        <w:ind w:left="1985"/>
      </w:pPr>
    </w:p>
    <w:p w:rsidR="00737EC6" w:rsidRDefault="00737EC6" w:rsidP="005409BE">
      <w:pPr>
        <w:ind w:left="1985"/>
      </w:pPr>
    </w:p>
    <w:p w:rsidR="00737EC6" w:rsidRDefault="00737EC6" w:rsidP="005409BE">
      <w:pPr>
        <w:ind w:left="1985"/>
      </w:pPr>
    </w:p>
    <w:p w:rsidR="00737EC6" w:rsidRDefault="00737EC6" w:rsidP="005409BE">
      <w:pPr>
        <w:ind w:left="1985"/>
      </w:pPr>
    </w:p>
    <w:p w:rsidR="00737EC6" w:rsidRPr="005409BE" w:rsidRDefault="00737EC6" w:rsidP="005409BE">
      <w:pPr>
        <w:ind w:left="1985"/>
      </w:pPr>
    </w:p>
    <w:p w:rsidR="005409BE" w:rsidRDefault="008C7F3F" w:rsidP="003A2D40">
      <w:pPr>
        <w:pStyle w:val="Ttulo3"/>
        <w:tabs>
          <w:tab w:val="clear" w:pos="1430"/>
          <w:tab w:val="num" w:pos="1146"/>
        </w:tabs>
        <w:ind w:left="426"/>
      </w:pPr>
      <w:r>
        <w:lastRenderedPageBreak/>
        <w:t>Cadastro dos Pesquisadores</w:t>
      </w:r>
    </w:p>
    <w:p w:rsidR="00737EC6" w:rsidRPr="00737EC6" w:rsidRDefault="00737EC6" w:rsidP="00737EC6">
      <w:r>
        <w:rPr>
          <w:noProof/>
          <w:lang w:eastAsia="pt-BR"/>
        </w:rPr>
        <w:drawing>
          <wp:inline distT="0" distB="0" distL="0" distR="0" wp14:anchorId="2A3EA63B" wp14:editId="407BF383">
            <wp:extent cx="6886800" cy="7356933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Pesq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800" cy="735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3F" w:rsidRDefault="008C7F3F" w:rsidP="00486CAA"/>
    <w:p w:rsidR="008C7F3F" w:rsidRPr="00194999" w:rsidRDefault="008C7F3F" w:rsidP="008C7F3F">
      <w:pPr>
        <w:pStyle w:val="Legenda"/>
        <w:rPr>
          <w:i w:val="0"/>
        </w:rPr>
      </w:pPr>
      <w:r>
        <w:tab/>
      </w:r>
      <w:r w:rsidRPr="00194999">
        <w:rPr>
          <w:b/>
          <w:i w:val="0"/>
        </w:rPr>
        <w:t xml:space="preserve">Tabela </w:t>
      </w:r>
      <w:r w:rsidR="00F17E04">
        <w:rPr>
          <w:b/>
          <w:i w:val="0"/>
        </w:rPr>
        <w:t>26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>
        <w:rPr>
          <w:i w:val="0"/>
        </w:rPr>
        <w:t>Fluxo de Eventos - Cadastro dos Pesquisadores.</w:t>
      </w:r>
    </w:p>
    <w:p w:rsidR="008C7F3F" w:rsidRPr="008C7F3F" w:rsidRDefault="008C7F3F" w:rsidP="008C7F3F">
      <w:pPr>
        <w:ind w:left="1985"/>
      </w:pPr>
    </w:p>
    <w:p w:rsidR="005409BE" w:rsidRDefault="0075205F" w:rsidP="003A2D40">
      <w:pPr>
        <w:pStyle w:val="Ttulo3"/>
        <w:tabs>
          <w:tab w:val="clear" w:pos="1430"/>
          <w:tab w:val="num" w:pos="1146"/>
        </w:tabs>
        <w:ind w:left="426"/>
      </w:pPr>
      <w:r>
        <w:lastRenderedPageBreak/>
        <w:t>Editar Pesquisadores</w:t>
      </w:r>
    </w:p>
    <w:p w:rsidR="00737EC6" w:rsidRPr="00737EC6" w:rsidRDefault="00737EC6" w:rsidP="00737EC6">
      <w:r>
        <w:rPr>
          <w:noProof/>
          <w:lang w:eastAsia="pt-BR"/>
        </w:rPr>
        <w:drawing>
          <wp:inline distT="0" distB="0" distL="0" distR="0" wp14:anchorId="6E39B4CA" wp14:editId="36D99F2C">
            <wp:extent cx="6886800" cy="714092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Pesq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800" cy="714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5F" w:rsidRDefault="0075205F" w:rsidP="00486CAA"/>
    <w:p w:rsidR="0075205F" w:rsidRPr="00194999" w:rsidRDefault="0075205F" w:rsidP="0075205F">
      <w:pPr>
        <w:pStyle w:val="Legenda"/>
        <w:rPr>
          <w:i w:val="0"/>
        </w:rPr>
      </w:pPr>
      <w:r w:rsidRPr="00194999">
        <w:rPr>
          <w:b/>
          <w:i w:val="0"/>
        </w:rPr>
        <w:t xml:space="preserve">Tabela </w:t>
      </w:r>
      <w:r w:rsidR="00F17E04">
        <w:rPr>
          <w:b/>
          <w:i w:val="0"/>
        </w:rPr>
        <w:t>27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>
        <w:rPr>
          <w:i w:val="0"/>
        </w:rPr>
        <w:t>Fluxo de Eventos - Editar Pesquisadores.</w:t>
      </w:r>
    </w:p>
    <w:p w:rsidR="0075205F" w:rsidRPr="0075205F" w:rsidRDefault="0075205F" w:rsidP="0075205F">
      <w:pPr>
        <w:ind w:left="1985"/>
      </w:pPr>
    </w:p>
    <w:p w:rsidR="005409BE" w:rsidRDefault="00A65CF9" w:rsidP="003A2D40">
      <w:pPr>
        <w:pStyle w:val="Ttulo3"/>
        <w:tabs>
          <w:tab w:val="clear" w:pos="1430"/>
          <w:tab w:val="num" w:pos="1146"/>
        </w:tabs>
        <w:ind w:left="426"/>
      </w:pPr>
      <w:r>
        <w:lastRenderedPageBreak/>
        <w:t>Remover Pesquisadores</w:t>
      </w:r>
    </w:p>
    <w:p w:rsidR="00737EC6" w:rsidRPr="00737EC6" w:rsidRDefault="00737EC6" w:rsidP="00737EC6">
      <w:r>
        <w:rPr>
          <w:noProof/>
          <w:lang w:eastAsia="pt-BR"/>
        </w:rPr>
        <w:drawing>
          <wp:inline distT="0" distB="0" distL="0" distR="0" wp14:anchorId="55BC2324" wp14:editId="2D9CF2D9">
            <wp:extent cx="6886800" cy="457425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Pesq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800" cy="457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F9" w:rsidRDefault="00A65CF9" w:rsidP="00486CAA"/>
    <w:p w:rsidR="00A65CF9" w:rsidRPr="00194999" w:rsidRDefault="00A65CF9" w:rsidP="00A65CF9">
      <w:pPr>
        <w:pStyle w:val="Legenda"/>
        <w:rPr>
          <w:i w:val="0"/>
        </w:rPr>
      </w:pPr>
      <w:r w:rsidRPr="00194999">
        <w:rPr>
          <w:b/>
          <w:i w:val="0"/>
        </w:rPr>
        <w:t xml:space="preserve">Tabela </w:t>
      </w:r>
      <w:r w:rsidR="00F17E04">
        <w:rPr>
          <w:b/>
          <w:i w:val="0"/>
        </w:rPr>
        <w:t>28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>
        <w:rPr>
          <w:i w:val="0"/>
        </w:rPr>
        <w:t>Fluxo de Eventos - Remover Pesquisadores.</w:t>
      </w:r>
    </w:p>
    <w:p w:rsidR="005409BE" w:rsidRDefault="00F65277" w:rsidP="003A2D40">
      <w:pPr>
        <w:pStyle w:val="Ttulo3"/>
        <w:tabs>
          <w:tab w:val="clear" w:pos="1430"/>
          <w:tab w:val="num" w:pos="1146"/>
        </w:tabs>
        <w:ind w:left="426"/>
      </w:pPr>
      <w:r>
        <w:lastRenderedPageBreak/>
        <w:t>Listar Pesquisadores</w:t>
      </w:r>
    </w:p>
    <w:p w:rsidR="00F65277" w:rsidRDefault="00737EC6" w:rsidP="00597D02">
      <w:r>
        <w:rPr>
          <w:noProof/>
          <w:lang w:eastAsia="pt-BR"/>
        </w:rPr>
        <w:drawing>
          <wp:inline distT="0" distB="0" distL="0" distR="0" wp14:anchorId="791D2F58" wp14:editId="6FAE2BDE">
            <wp:extent cx="6886800" cy="2833498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Pesq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800" cy="28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77" w:rsidRDefault="00F65277" w:rsidP="00F65277">
      <w:pPr>
        <w:pStyle w:val="Legenda"/>
        <w:rPr>
          <w:i w:val="0"/>
        </w:rPr>
      </w:pPr>
      <w:r w:rsidRPr="00194999">
        <w:rPr>
          <w:b/>
          <w:i w:val="0"/>
        </w:rPr>
        <w:t xml:space="preserve">Tabela </w:t>
      </w:r>
      <w:r w:rsidR="00F17E04">
        <w:rPr>
          <w:b/>
          <w:i w:val="0"/>
        </w:rPr>
        <w:t>29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>
        <w:rPr>
          <w:i w:val="0"/>
        </w:rPr>
        <w:t>Fluxo de Eventos - Listar Pesquisadores.</w:t>
      </w:r>
    </w:p>
    <w:p w:rsidR="00597D02" w:rsidRDefault="00597D02" w:rsidP="00F65277">
      <w:pPr>
        <w:pStyle w:val="Legenda"/>
        <w:rPr>
          <w:i w:val="0"/>
        </w:rPr>
      </w:pPr>
    </w:p>
    <w:p w:rsidR="00597D02" w:rsidRDefault="00597D02" w:rsidP="00F65277">
      <w:pPr>
        <w:pStyle w:val="Legenda"/>
        <w:rPr>
          <w:i w:val="0"/>
        </w:rPr>
      </w:pPr>
    </w:p>
    <w:bookmarkEnd w:id="32"/>
    <w:p w:rsidR="00F65277" w:rsidRDefault="00F65277" w:rsidP="00F65277">
      <w:pPr>
        <w:pStyle w:val="Ttulo3"/>
        <w:tabs>
          <w:tab w:val="clear" w:pos="1430"/>
          <w:tab w:val="num" w:pos="1146"/>
        </w:tabs>
        <w:ind w:left="426"/>
      </w:pPr>
      <w:r>
        <w:t>Gerar Relatório do Sistem</w:t>
      </w:r>
      <w:r w:rsidR="00B33E3C">
        <w:t>a</w:t>
      </w:r>
      <w:r w:rsidR="00737EC6">
        <w:t xml:space="preserve"> (Administrador)</w:t>
      </w:r>
    </w:p>
    <w:p w:rsidR="00737EC6" w:rsidRPr="00737EC6" w:rsidRDefault="00737EC6" w:rsidP="00737EC6">
      <w:r>
        <w:rPr>
          <w:noProof/>
          <w:lang w:eastAsia="pt-BR"/>
        </w:rPr>
        <w:drawing>
          <wp:inline distT="0" distB="0" distL="0" distR="0">
            <wp:extent cx="6886800" cy="304950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Rela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800" cy="304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3C" w:rsidRDefault="00B33E3C" w:rsidP="00597D02"/>
    <w:p w:rsidR="00B33E3C" w:rsidRPr="00194999" w:rsidRDefault="00B33E3C" w:rsidP="00B33E3C">
      <w:pPr>
        <w:pStyle w:val="Legenda"/>
        <w:rPr>
          <w:i w:val="0"/>
        </w:rPr>
      </w:pPr>
      <w:r w:rsidRPr="00194999">
        <w:rPr>
          <w:b/>
          <w:i w:val="0"/>
        </w:rPr>
        <w:t xml:space="preserve">Tabela </w:t>
      </w:r>
      <w:r w:rsidR="00F17E04">
        <w:rPr>
          <w:b/>
          <w:i w:val="0"/>
        </w:rPr>
        <w:t>30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>
        <w:rPr>
          <w:i w:val="0"/>
        </w:rPr>
        <w:t>Fluxo de Eventos - Gerar relatório do sistema.</w:t>
      </w:r>
    </w:p>
    <w:p w:rsidR="00B33E3C" w:rsidRPr="00B33E3C" w:rsidRDefault="00B33E3C" w:rsidP="00B33E3C"/>
    <w:p w:rsidR="00B33E3C" w:rsidRDefault="00A35FF8" w:rsidP="00F65277">
      <w:pPr>
        <w:pStyle w:val="Ttulo3"/>
        <w:tabs>
          <w:tab w:val="clear" w:pos="1430"/>
          <w:tab w:val="num" w:pos="1146"/>
        </w:tabs>
        <w:ind w:left="426"/>
      </w:pPr>
      <w:r>
        <w:lastRenderedPageBreak/>
        <w:t>Cadastro Departamentos</w:t>
      </w:r>
    </w:p>
    <w:p w:rsidR="00A35FF8" w:rsidRDefault="00737EC6" w:rsidP="00597D02">
      <w:r>
        <w:rPr>
          <w:noProof/>
          <w:lang w:eastAsia="pt-BR"/>
        </w:rPr>
        <w:drawing>
          <wp:inline distT="0" distB="0" distL="0" distR="0" wp14:anchorId="7E844556" wp14:editId="3364FAAA">
            <wp:extent cx="6886800" cy="700783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Dep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800" cy="700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F8" w:rsidRDefault="00A35FF8" w:rsidP="00A35FF8">
      <w:pPr>
        <w:pStyle w:val="Legenda"/>
        <w:rPr>
          <w:i w:val="0"/>
        </w:rPr>
      </w:pPr>
      <w:r w:rsidRPr="00194999">
        <w:rPr>
          <w:b/>
          <w:i w:val="0"/>
        </w:rPr>
        <w:t xml:space="preserve">Tabela </w:t>
      </w:r>
      <w:r w:rsidR="00F17E04">
        <w:rPr>
          <w:b/>
          <w:i w:val="0"/>
        </w:rPr>
        <w:t>31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>
        <w:rPr>
          <w:i w:val="0"/>
        </w:rPr>
        <w:t>Fluxo de Eventos - Cadastro de departamento.</w:t>
      </w:r>
    </w:p>
    <w:p w:rsidR="00737EC6" w:rsidRPr="00194999" w:rsidRDefault="00737EC6" w:rsidP="00A35FF8">
      <w:pPr>
        <w:pStyle w:val="Legenda"/>
        <w:rPr>
          <w:i w:val="0"/>
        </w:rPr>
      </w:pPr>
    </w:p>
    <w:p w:rsidR="00A35FF8" w:rsidRPr="00A35FF8" w:rsidRDefault="00A35FF8" w:rsidP="00A35FF8">
      <w:pPr>
        <w:ind w:left="1985"/>
      </w:pPr>
    </w:p>
    <w:p w:rsidR="00B33E3C" w:rsidRDefault="00A35FF8" w:rsidP="00F65277">
      <w:pPr>
        <w:pStyle w:val="Ttulo3"/>
        <w:tabs>
          <w:tab w:val="clear" w:pos="1430"/>
          <w:tab w:val="num" w:pos="1146"/>
        </w:tabs>
        <w:ind w:left="426"/>
      </w:pPr>
      <w:r>
        <w:lastRenderedPageBreak/>
        <w:t>Editar Departamentos</w:t>
      </w:r>
    </w:p>
    <w:p w:rsidR="00737EC6" w:rsidRPr="00737EC6" w:rsidRDefault="00737EC6" w:rsidP="00737EC6">
      <w:r>
        <w:rPr>
          <w:noProof/>
          <w:lang w:eastAsia="pt-BR"/>
        </w:rPr>
        <w:drawing>
          <wp:inline distT="0" distB="0" distL="0" distR="0" wp14:anchorId="02AA53CD" wp14:editId="5B5D927F">
            <wp:extent cx="6886800" cy="6826284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De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800" cy="682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F8" w:rsidRDefault="00A35FF8" w:rsidP="003515C7"/>
    <w:p w:rsidR="00A35FF8" w:rsidRDefault="00A35FF8" w:rsidP="00A35FF8">
      <w:pPr>
        <w:pStyle w:val="Legenda"/>
        <w:rPr>
          <w:i w:val="0"/>
        </w:rPr>
      </w:pPr>
      <w:r w:rsidRPr="00194999">
        <w:rPr>
          <w:b/>
          <w:i w:val="0"/>
        </w:rPr>
        <w:t xml:space="preserve">Tabela </w:t>
      </w:r>
      <w:r w:rsidR="00F17E04">
        <w:rPr>
          <w:b/>
          <w:i w:val="0"/>
        </w:rPr>
        <w:t>32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>
        <w:rPr>
          <w:i w:val="0"/>
        </w:rPr>
        <w:t>Fluxo de Eventos - Editar departamento.</w:t>
      </w:r>
    </w:p>
    <w:p w:rsidR="00737EC6" w:rsidRPr="00194999" w:rsidRDefault="00737EC6" w:rsidP="00A35FF8">
      <w:pPr>
        <w:pStyle w:val="Legenda"/>
        <w:rPr>
          <w:i w:val="0"/>
        </w:rPr>
      </w:pPr>
    </w:p>
    <w:p w:rsidR="00A35FF8" w:rsidRPr="00A35FF8" w:rsidRDefault="00A35FF8" w:rsidP="00A35FF8">
      <w:pPr>
        <w:ind w:left="1985"/>
      </w:pPr>
    </w:p>
    <w:p w:rsidR="00B33E3C" w:rsidRDefault="00E436A1" w:rsidP="00F65277">
      <w:pPr>
        <w:pStyle w:val="Ttulo3"/>
        <w:tabs>
          <w:tab w:val="clear" w:pos="1430"/>
          <w:tab w:val="num" w:pos="1146"/>
        </w:tabs>
        <w:ind w:left="426"/>
      </w:pPr>
      <w:r>
        <w:lastRenderedPageBreak/>
        <w:t>Remover Departamento</w:t>
      </w:r>
    </w:p>
    <w:p w:rsidR="00737EC6" w:rsidRPr="00737EC6" w:rsidRDefault="00737EC6" w:rsidP="00737EC6">
      <w:r>
        <w:rPr>
          <w:noProof/>
          <w:lang w:eastAsia="pt-BR"/>
        </w:rPr>
        <w:drawing>
          <wp:inline distT="0" distB="0" distL="0" distR="0">
            <wp:extent cx="6886800" cy="4345099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De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800" cy="434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A1" w:rsidRDefault="00E436A1" w:rsidP="003515C7"/>
    <w:p w:rsidR="00E436A1" w:rsidRPr="00E436A1" w:rsidRDefault="00E436A1" w:rsidP="00737EC6">
      <w:pPr>
        <w:pStyle w:val="Legenda"/>
      </w:pPr>
      <w:r w:rsidRPr="00194999">
        <w:rPr>
          <w:b/>
          <w:i w:val="0"/>
        </w:rPr>
        <w:t xml:space="preserve">Tabela </w:t>
      </w:r>
      <w:r w:rsidR="00F17E04">
        <w:rPr>
          <w:b/>
          <w:i w:val="0"/>
        </w:rPr>
        <w:t>33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>
        <w:rPr>
          <w:i w:val="0"/>
        </w:rPr>
        <w:t>Fluxo de Eventos - Remover departamento.</w:t>
      </w:r>
    </w:p>
    <w:p w:rsidR="00B33E3C" w:rsidRDefault="005D68E3" w:rsidP="00F65277">
      <w:pPr>
        <w:pStyle w:val="Ttulo3"/>
        <w:tabs>
          <w:tab w:val="clear" w:pos="1430"/>
          <w:tab w:val="num" w:pos="1146"/>
        </w:tabs>
        <w:ind w:left="426"/>
      </w:pPr>
      <w:r>
        <w:t>Listar Departamento</w:t>
      </w:r>
    </w:p>
    <w:p w:rsidR="005D68E3" w:rsidRDefault="00737EC6" w:rsidP="003515C7">
      <w:r>
        <w:rPr>
          <w:noProof/>
          <w:lang w:eastAsia="pt-BR"/>
        </w:rPr>
        <w:drawing>
          <wp:inline distT="0" distB="0" distL="0" distR="0">
            <wp:extent cx="6886800" cy="271114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Dep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800" cy="271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8E3" w:rsidRPr="00194999" w:rsidRDefault="005D68E3" w:rsidP="005D68E3">
      <w:pPr>
        <w:pStyle w:val="Legenda"/>
        <w:rPr>
          <w:i w:val="0"/>
        </w:rPr>
      </w:pPr>
      <w:r w:rsidRPr="00194999">
        <w:rPr>
          <w:b/>
          <w:i w:val="0"/>
        </w:rPr>
        <w:t xml:space="preserve">Tabela </w:t>
      </w:r>
      <w:r w:rsidR="00F17E04">
        <w:rPr>
          <w:b/>
          <w:i w:val="0"/>
        </w:rPr>
        <w:t>34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>
        <w:rPr>
          <w:i w:val="0"/>
        </w:rPr>
        <w:t>Fluxo de Eventos - Listar departamento.</w:t>
      </w:r>
    </w:p>
    <w:p w:rsidR="00B33E3C" w:rsidRDefault="00D943AC" w:rsidP="00F65277">
      <w:pPr>
        <w:pStyle w:val="Ttulo3"/>
        <w:tabs>
          <w:tab w:val="clear" w:pos="1430"/>
          <w:tab w:val="num" w:pos="1146"/>
        </w:tabs>
        <w:ind w:left="426"/>
      </w:pPr>
      <w:proofErr w:type="spellStart"/>
      <w:r>
        <w:lastRenderedPageBreak/>
        <w:t>Login</w:t>
      </w:r>
      <w:proofErr w:type="spellEnd"/>
      <w:r>
        <w:t xml:space="preserve"> Pesquisador</w:t>
      </w:r>
    </w:p>
    <w:p w:rsidR="00737EC6" w:rsidRPr="00737EC6" w:rsidRDefault="0047385D" w:rsidP="00737EC6">
      <w:r>
        <w:rPr>
          <w:noProof/>
          <w:lang w:eastAsia="pt-BR"/>
        </w:rPr>
        <w:drawing>
          <wp:inline distT="0" distB="0" distL="0" distR="0">
            <wp:extent cx="6948000" cy="5694024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Pesq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8000" cy="569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3AC" w:rsidRDefault="00D943AC" w:rsidP="003515C7"/>
    <w:p w:rsidR="00D943AC" w:rsidRDefault="00D943AC" w:rsidP="00D943AC">
      <w:pPr>
        <w:pStyle w:val="Legenda"/>
        <w:rPr>
          <w:i w:val="0"/>
        </w:rPr>
      </w:pPr>
      <w:r w:rsidRPr="00194999">
        <w:rPr>
          <w:b/>
          <w:i w:val="0"/>
        </w:rPr>
        <w:t xml:space="preserve">Tabela </w:t>
      </w:r>
      <w:r w:rsidR="00F17E04">
        <w:rPr>
          <w:b/>
          <w:i w:val="0"/>
        </w:rPr>
        <w:t>35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>
        <w:rPr>
          <w:i w:val="0"/>
        </w:rPr>
        <w:t xml:space="preserve">Fluxo de Eventos - </w:t>
      </w:r>
      <w:proofErr w:type="spellStart"/>
      <w:r>
        <w:rPr>
          <w:i w:val="0"/>
        </w:rPr>
        <w:t>Login</w:t>
      </w:r>
      <w:proofErr w:type="spellEnd"/>
      <w:r>
        <w:rPr>
          <w:i w:val="0"/>
        </w:rPr>
        <w:t xml:space="preserve"> do Pesquisador.</w:t>
      </w:r>
    </w:p>
    <w:p w:rsidR="0047385D" w:rsidRDefault="0047385D" w:rsidP="00D943AC">
      <w:pPr>
        <w:pStyle w:val="Legenda"/>
        <w:rPr>
          <w:i w:val="0"/>
        </w:rPr>
      </w:pPr>
    </w:p>
    <w:p w:rsidR="0047385D" w:rsidRDefault="0047385D" w:rsidP="00D943AC">
      <w:pPr>
        <w:pStyle w:val="Legenda"/>
        <w:rPr>
          <w:i w:val="0"/>
        </w:rPr>
      </w:pPr>
    </w:p>
    <w:p w:rsidR="0047385D" w:rsidRDefault="0047385D" w:rsidP="00D943AC">
      <w:pPr>
        <w:pStyle w:val="Legenda"/>
        <w:rPr>
          <w:i w:val="0"/>
        </w:rPr>
      </w:pPr>
    </w:p>
    <w:p w:rsidR="0047385D" w:rsidRDefault="0047385D" w:rsidP="00D943AC">
      <w:pPr>
        <w:pStyle w:val="Legenda"/>
        <w:rPr>
          <w:i w:val="0"/>
        </w:rPr>
      </w:pPr>
    </w:p>
    <w:p w:rsidR="0047385D" w:rsidRPr="00194999" w:rsidRDefault="0047385D" w:rsidP="00D943AC">
      <w:pPr>
        <w:pStyle w:val="Legenda"/>
        <w:rPr>
          <w:i w:val="0"/>
        </w:rPr>
      </w:pPr>
    </w:p>
    <w:p w:rsidR="00D943AC" w:rsidRPr="00D943AC" w:rsidRDefault="00D943AC" w:rsidP="00D943AC">
      <w:pPr>
        <w:ind w:left="1985"/>
      </w:pPr>
    </w:p>
    <w:p w:rsidR="00B33E3C" w:rsidRDefault="0047385D" w:rsidP="00F65277">
      <w:pPr>
        <w:pStyle w:val="Ttulo3"/>
        <w:tabs>
          <w:tab w:val="clear" w:pos="1430"/>
          <w:tab w:val="num" w:pos="1146"/>
        </w:tabs>
        <w:ind w:left="426"/>
      </w:pPr>
      <w:r>
        <w:lastRenderedPageBreak/>
        <w:t xml:space="preserve"> </w:t>
      </w:r>
      <w:r w:rsidR="00F471C0">
        <w:t>Listar Projetos</w:t>
      </w:r>
    </w:p>
    <w:p w:rsidR="00F471C0" w:rsidRDefault="0047385D" w:rsidP="003515C7">
      <w:r>
        <w:rPr>
          <w:noProof/>
          <w:lang w:eastAsia="pt-BR"/>
        </w:rPr>
        <w:drawing>
          <wp:inline distT="0" distB="0" distL="0" distR="0">
            <wp:extent cx="6886800" cy="2856747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Proj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800" cy="285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C0" w:rsidRPr="00194999" w:rsidRDefault="00F471C0" w:rsidP="00F471C0">
      <w:pPr>
        <w:pStyle w:val="Legenda"/>
        <w:rPr>
          <w:i w:val="0"/>
        </w:rPr>
      </w:pPr>
      <w:r w:rsidRPr="00194999">
        <w:rPr>
          <w:b/>
          <w:i w:val="0"/>
        </w:rPr>
        <w:t xml:space="preserve">Tabela </w:t>
      </w:r>
      <w:r w:rsidR="00F17E04">
        <w:rPr>
          <w:b/>
          <w:i w:val="0"/>
        </w:rPr>
        <w:t>36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>
        <w:rPr>
          <w:i w:val="0"/>
        </w:rPr>
        <w:t>Fluxo de Eventos - Listar Projetos.</w:t>
      </w:r>
    </w:p>
    <w:p w:rsidR="00F471C0" w:rsidRPr="00F471C0" w:rsidRDefault="00F471C0" w:rsidP="00F471C0">
      <w:pPr>
        <w:ind w:left="1985"/>
      </w:pPr>
    </w:p>
    <w:p w:rsidR="00B33E3C" w:rsidRDefault="0047385D" w:rsidP="00F65277">
      <w:pPr>
        <w:pStyle w:val="Ttulo3"/>
        <w:tabs>
          <w:tab w:val="clear" w:pos="1430"/>
          <w:tab w:val="num" w:pos="1146"/>
        </w:tabs>
        <w:ind w:left="426"/>
      </w:pPr>
      <w:r>
        <w:lastRenderedPageBreak/>
        <w:t xml:space="preserve"> </w:t>
      </w:r>
      <w:r w:rsidR="00A13FD8">
        <w:t>Cadastro Projetos</w:t>
      </w:r>
    </w:p>
    <w:p w:rsidR="0047385D" w:rsidRPr="0047385D" w:rsidRDefault="0047385D" w:rsidP="0047385D">
      <w:r>
        <w:rPr>
          <w:noProof/>
          <w:lang w:eastAsia="pt-BR"/>
        </w:rPr>
        <w:drawing>
          <wp:inline distT="0" distB="0" distL="0" distR="0" wp14:anchorId="78B39518" wp14:editId="1C6B9F40">
            <wp:extent cx="6886800" cy="673432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Proj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800" cy="67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FD8" w:rsidRDefault="00A13FD8" w:rsidP="003515C7"/>
    <w:p w:rsidR="00A13FD8" w:rsidRDefault="00A13FD8" w:rsidP="00A13FD8">
      <w:pPr>
        <w:pStyle w:val="Legenda"/>
        <w:rPr>
          <w:i w:val="0"/>
        </w:rPr>
      </w:pPr>
      <w:r w:rsidRPr="00194999">
        <w:rPr>
          <w:b/>
          <w:i w:val="0"/>
        </w:rPr>
        <w:t xml:space="preserve">Tabela </w:t>
      </w:r>
      <w:r w:rsidR="00F17E04">
        <w:rPr>
          <w:b/>
          <w:i w:val="0"/>
        </w:rPr>
        <w:t>37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>
        <w:rPr>
          <w:i w:val="0"/>
        </w:rPr>
        <w:t>Fluxo de Eventos - Cadastro de Projetos.</w:t>
      </w:r>
    </w:p>
    <w:p w:rsidR="0047385D" w:rsidRDefault="0047385D" w:rsidP="00A13FD8">
      <w:pPr>
        <w:pStyle w:val="Legenda"/>
        <w:rPr>
          <w:i w:val="0"/>
        </w:rPr>
      </w:pPr>
    </w:p>
    <w:p w:rsidR="0047385D" w:rsidRPr="00A13FD8" w:rsidRDefault="0047385D" w:rsidP="00A13FD8">
      <w:pPr>
        <w:pStyle w:val="Legenda"/>
        <w:rPr>
          <w:i w:val="0"/>
        </w:rPr>
      </w:pPr>
    </w:p>
    <w:p w:rsidR="00B33E3C" w:rsidRDefault="0047385D" w:rsidP="00F65277">
      <w:pPr>
        <w:pStyle w:val="Ttulo3"/>
        <w:tabs>
          <w:tab w:val="clear" w:pos="1430"/>
          <w:tab w:val="num" w:pos="1146"/>
        </w:tabs>
        <w:ind w:left="426"/>
      </w:pPr>
      <w:r>
        <w:lastRenderedPageBreak/>
        <w:t xml:space="preserve"> </w:t>
      </w:r>
      <w:r w:rsidR="00A13FD8">
        <w:t>Remover Projetos</w:t>
      </w:r>
    </w:p>
    <w:p w:rsidR="00A13FD8" w:rsidRDefault="00A13FD8" w:rsidP="003515C7"/>
    <w:p w:rsidR="0047385D" w:rsidRDefault="0047385D" w:rsidP="003515C7">
      <w:r>
        <w:rPr>
          <w:noProof/>
          <w:lang w:eastAsia="pt-BR"/>
        </w:rPr>
        <w:drawing>
          <wp:inline distT="0" distB="0" distL="0" distR="0">
            <wp:extent cx="6886800" cy="4142244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Proj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800" cy="414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10" w:rsidRPr="00712010" w:rsidRDefault="00712010" w:rsidP="00A13FD8">
      <w:pPr>
        <w:ind w:left="1985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712010">
        <w:rPr>
          <w:b/>
        </w:rPr>
        <w:t xml:space="preserve">Tabela </w:t>
      </w:r>
      <w:r w:rsidR="00F17E04">
        <w:rPr>
          <w:b/>
        </w:rPr>
        <w:t>38</w:t>
      </w:r>
      <w:r w:rsidRPr="00712010">
        <w:rPr>
          <w:b/>
        </w:rPr>
        <w:t xml:space="preserve"> -</w:t>
      </w:r>
      <w:r w:rsidRPr="00712010">
        <w:t xml:space="preserve"> Fluxo de Eventos - </w:t>
      </w:r>
      <w:r>
        <w:t>Remover</w:t>
      </w:r>
      <w:r w:rsidRPr="00712010">
        <w:t xml:space="preserve"> Projetos.</w:t>
      </w:r>
    </w:p>
    <w:p w:rsidR="00A13FD8" w:rsidRPr="00A13FD8" w:rsidRDefault="00A13FD8" w:rsidP="00A13FD8">
      <w:pPr>
        <w:ind w:left="1985"/>
      </w:pPr>
    </w:p>
    <w:p w:rsidR="00B33E3C" w:rsidRDefault="0047385D" w:rsidP="00F65277">
      <w:pPr>
        <w:pStyle w:val="Ttulo3"/>
        <w:tabs>
          <w:tab w:val="clear" w:pos="1430"/>
          <w:tab w:val="num" w:pos="1146"/>
        </w:tabs>
        <w:ind w:left="426"/>
      </w:pPr>
      <w:r>
        <w:lastRenderedPageBreak/>
        <w:t xml:space="preserve"> </w:t>
      </w:r>
      <w:r w:rsidR="00712010">
        <w:t>Editar Projetos</w:t>
      </w:r>
    </w:p>
    <w:p w:rsidR="0047385D" w:rsidRPr="0047385D" w:rsidRDefault="0047385D" w:rsidP="0047385D">
      <w:r>
        <w:rPr>
          <w:noProof/>
          <w:lang w:eastAsia="pt-BR"/>
        </w:rPr>
        <w:drawing>
          <wp:inline distT="0" distB="0" distL="0" distR="0">
            <wp:extent cx="6886800" cy="673432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Proj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800" cy="67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10" w:rsidRDefault="00712010" w:rsidP="003515C7"/>
    <w:p w:rsidR="00712010" w:rsidRDefault="00712010" w:rsidP="00712010">
      <w:pPr>
        <w:ind w:left="1985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712010">
        <w:rPr>
          <w:b/>
        </w:rPr>
        <w:t xml:space="preserve">Tabela </w:t>
      </w:r>
      <w:r w:rsidR="00F17E04">
        <w:rPr>
          <w:b/>
        </w:rPr>
        <w:t>39</w:t>
      </w:r>
      <w:r w:rsidRPr="00712010">
        <w:rPr>
          <w:b/>
        </w:rPr>
        <w:t xml:space="preserve"> -</w:t>
      </w:r>
      <w:r w:rsidRPr="00712010">
        <w:t xml:space="preserve"> Fluxo de Eventos - </w:t>
      </w:r>
      <w:r>
        <w:t>Editar</w:t>
      </w:r>
      <w:r w:rsidRPr="00712010">
        <w:t xml:space="preserve"> Projetos.</w:t>
      </w:r>
    </w:p>
    <w:p w:rsidR="0047385D" w:rsidRDefault="0047385D" w:rsidP="00712010">
      <w:pPr>
        <w:ind w:left="1985"/>
      </w:pPr>
    </w:p>
    <w:p w:rsidR="0047385D" w:rsidRDefault="0047385D" w:rsidP="00712010">
      <w:pPr>
        <w:ind w:left="1985"/>
      </w:pPr>
    </w:p>
    <w:p w:rsidR="0047385D" w:rsidRDefault="0047385D" w:rsidP="00712010">
      <w:pPr>
        <w:ind w:left="1985"/>
      </w:pPr>
    </w:p>
    <w:p w:rsidR="00760E59" w:rsidRDefault="00760E59" w:rsidP="00712010">
      <w:pPr>
        <w:ind w:left="1985"/>
      </w:pPr>
    </w:p>
    <w:p w:rsidR="00760E59" w:rsidRDefault="00760E59" w:rsidP="00712010">
      <w:pPr>
        <w:ind w:left="1985"/>
      </w:pPr>
    </w:p>
    <w:p w:rsidR="00760E59" w:rsidRDefault="00760E59" w:rsidP="00712010">
      <w:pPr>
        <w:ind w:left="1985"/>
      </w:pPr>
    </w:p>
    <w:p w:rsidR="00760E59" w:rsidRDefault="00760E59" w:rsidP="00712010">
      <w:pPr>
        <w:ind w:left="1985"/>
      </w:pPr>
    </w:p>
    <w:p w:rsidR="00760E59" w:rsidRDefault="00760E59" w:rsidP="00760E59">
      <w:pPr>
        <w:pStyle w:val="Ttulo3"/>
        <w:tabs>
          <w:tab w:val="clear" w:pos="1430"/>
          <w:tab w:val="num" w:pos="1146"/>
        </w:tabs>
        <w:ind w:left="426"/>
      </w:pPr>
      <w:r>
        <w:t xml:space="preserve"> Gerar Relatório do Sistema (Pesquisador)</w:t>
      </w:r>
    </w:p>
    <w:p w:rsidR="00760E59" w:rsidRPr="00737EC6" w:rsidRDefault="00760E59" w:rsidP="00760E59">
      <w:r>
        <w:rPr>
          <w:noProof/>
          <w:lang w:eastAsia="pt-BR"/>
        </w:rPr>
        <w:drawing>
          <wp:inline distT="0" distB="0" distL="0" distR="0">
            <wp:extent cx="6886800" cy="3067872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sqRela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800" cy="306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59" w:rsidRDefault="00760E59" w:rsidP="00760E59"/>
    <w:p w:rsidR="00760E59" w:rsidRPr="00194999" w:rsidRDefault="00760E59" w:rsidP="00760E59">
      <w:pPr>
        <w:pStyle w:val="Legenda"/>
        <w:rPr>
          <w:i w:val="0"/>
        </w:rPr>
      </w:pPr>
      <w:r w:rsidRPr="00194999">
        <w:rPr>
          <w:b/>
          <w:i w:val="0"/>
        </w:rPr>
        <w:t xml:space="preserve">Tabela </w:t>
      </w:r>
      <w:r w:rsidR="00A511CA">
        <w:rPr>
          <w:b/>
          <w:i w:val="0"/>
        </w:rPr>
        <w:t>4</w:t>
      </w:r>
      <w:r>
        <w:rPr>
          <w:b/>
          <w:i w:val="0"/>
        </w:rPr>
        <w:t>0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>
        <w:rPr>
          <w:i w:val="0"/>
        </w:rPr>
        <w:t>Fluxo de Eventos - Gerar relatório do sistema.</w:t>
      </w:r>
    </w:p>
    <w:p w:rsidR="00760E59" w:rsidRPr="00712010" w:rsidRDefault="00760E59" w:rsidP="00712010">
      <w:pPr>
        <w:ind w:left="1985"/>
      </w:pPr>
    </w:p>
    <w:p w:rsidR="00B33E3C" w:rsidRDefault="00303C0E" w:rsidP="00760E59">
      <w:pPr>
        <w:pStyle w:val="Ttulo3"/>
        <w:numPr>
          <w:ilvl w:val="2"/>
          <w:numId w:val="14"/>
        </w:numPr>
        <w:ind w:left="426"/>
      </w:pPr>
      <w:r>
        <w:t>Listar Equipamentos</w:t>
      </w:r>
    </w:p>
    <w:p w:rsidR="0047385D" w:rsidRPr="0047385D" w:rsidRDefault="0047385D" w:rsidP="0047385D">
      <w:r>
        <w:rPr>
          <w:noProof/>
          <w:lang w:eastAsia="pt-BR"/>
        </w:rPr>
        <w:drawing>
          <wp:inline distT="0" distB="0" distL="0" distR="0">
            <wp:extent cx="6886800" cy="2701652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Equip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800" cy="270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0E" w:rsidRDefault="00303C0E" w:rsidP="003515C7"/>
    <w:p w:rsidR="00303C0E" w:rsidRDefault="00303C0E" w:rsidP="00303C0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925"/>
        </w:tabs>
        <w:ind w:left="1985"/>
      </w:pPr>
      <w:r>
        <w:tab/>
      </w:r>
      <w:r>
        <w:tab/>
      </w:r>
      <w:r>
        <w:tab/>
      </w:r>
      <w:r w:rsidRPr="00712010">
        <w:rPr>
          <w:b/>
        </w:rPr>
        <w:t xml:space="preserve">Tabela </w:t>
      </w:r>
      <w:r w:rsidR="00F17E04">
        <w:rPr>
          <w:b/>
        </w:rPr>
        <w:t>4</w:t>
      </w:r>
      <w:r w:rsidR="00A511CA">
        <w:rPr>
          <w:b/>
        </w:rPr>
        <w:t>1</w:t>
      </w:r>
      <w:r w:rsidRPr="00712010">
        <w:rPr>
          <w:b/>
        </w:rPr>
        <w:t xml:space="preserve"> -</w:t>
      </w:r>
      <w:r w:rsidRPr="00712010">
        <w:t xml:space="preserve"> Fluxo de Eventos - </w:t>
      </w:r>
      <w:r>
        <w:t>Listar</w:t>
      </w:r>
      <w:r w:rsidRPr="00712010">
        <w:t xml:space="preserve"> </w:t>
      </w:r>
      <w:r>
        <w:t>Equipamentos</w:t>
      </w:r>
      <w:r w:rsidRPr="00712010">
        <w:t>.</w:t>
      </w:r>
    </w:p>
    <w:p w:rsidR="00760E59" w:rsidRPr="00303C0E" w:rsidRDefault="00760E59" w:rsidP="00303C0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925"/>
        </w:tabs>
        <w:ind w:left="1985"/>
      </w:pPr>
    </w:p>
    <w:p w:rsidR="00B33E3C" w:rsidRDefault="0047385D" w:rsidP="00F65277">
      <w:pPr>
        <w:pStyle w:val="Ttulo3"/>
        <w:tabs>
          <w:tab w:val="clear" w:pos="1430"/>
          <w:tab w:val="num" w:pos="1146"/>
        </w:tabs>
        <w:ind w:left="426"/>
      </w:pPr>
      <w:r>
        <w:lastRenderedPageBreak/>
        <w:t xml:space="preserve"> </w:t>
      </w:r>
      <w:r w:rsidR="00303C0E">
        <w:t>Cadastro Equipamentos</w:t>
      </w:r>
    </w:p>
    <w:p w:rsidR="00303C0E" w:rsidRDefault="00303C0E" w:rsidP="003515C7"/>
    <w:p w:rsidR="0047385D" w:rsidRDefault="0047385D" w:rsidP="003515C7">
      <w:r>
        <w:rPr>
          <w:noProof/>
          <w:lang w:eastAsia="pt-BR"/>
        </w:rPr>
        <w:drawing>
          <wp:inline distT="0" distB="0" distL="0" distR="0">
            <wp:extent cx="6886800" cy="6403516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Equip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800" cy="640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0E" w:rsidRDefault="00303C0E" w:rsidP="00303C0E">
      <w:pPr>
        <w:ind w:left="1985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712010">
        <w:rPr>
          <w:b/>
        </w:rPr>
        <w:t xml:space="preserve">Tabela </w:t>
      </w:r>
      <w:r w:rsidR="00F17E04">
        <w:rPr>
          <w:b/>
        </w:rPr>
        <w:t>4</w:t>
      </w:r>
      <w:r w:rsidR="00A511CA">
        <w:rPr>
          <w:b/>
        </w:rPr>
        <w:t>2</w:t>
      </w:r>
      <w:r w:rsidRPr="00712010">
        <w:rPr>
          <w:b/>
        </w:rPr>
        <w:t xml:space="preserve"> -</w:t>
      </w:r>
      <w:r w:rsidRPr="00712010">
        <w:t xml:space="preserve"> Fluxo de Eventos - </w:t>
      </w:r>
      <w:r>
        <w:t>Cadastro</w:t>
      </w:r>
      <w:r w:rsidRPr="00712010">
        <w:t xml:space="preserve"> </w:t>
      </w:r>
      <w:r>
        <w:t>Equipamentos</w:t>
      </w:r>
      <w:r w:rsidRPr="00712010">
        <w:t>.</w:t>
      </w:r>
    </w:p>
    <w:p w:rsidR="0047385D" w:rsidRDefault="0047385D" w:rsidP="00303C0E">
      <w:pPr>
        <w:ind w:left="1985"/>
      </w:pPr>
    </w:p>
    <w:p w:rsidR="0047385D" w:rsidRDefault="0047385D" w:rsidP="00303C0E">
      <w:pPr>
        <w:ind w:left="1985"/>
      </w:pPr>
    </w:p>
    <w:p w:rsidR="0047385D" w:rsidRDefault="0047385D" w:rsidP="00303C0E">
      <w:pPr>
        <w:ind w:left="1985"/>
      </w:pPr>
    </w:p>
    <w:p w:rsidR="0047385D" w:rsidRDefault="0047385D" w:rsidP="00303C0E">
      <w:pPr>
        <w:ind w:left="1985"/>
      </w:pPr>
    </w:p>
    <w:p w:rsidR="0047385D" w:rsidRDefault="0047385D" w:rsidP="00303C0E">
      <w:pPr>
        <w:ind w:left="1985"/>
      </w:pPr>
    </w:p>
    <w:p w:rsidR="0047385D" w:rsidRDefault="0047385D" w:rsidP="00303C0E">
      <w:pPr>
        <w:ind w:left="1985"/>
      </w:pPr>
    </w:p>
    <w:p w:rsidR="0047385D" w:rsidRDefault="0047385D" w:rsidP="00303C0E">
      <w:pPr>
        <w:ind w:left="1985"/>
      </w:pPr>
    </w:p>
    <w:p w:rsidR="0047385D" w:rsidRPr="00303C0E" w:rsidRDefault="0047385D" w:rsidP="00303C0E">
      <w:pPr>
        <w:ind w:left="1985"/>
      </w:pPr>
    </w:p>
    <w:p w:rsidR="00B33E3C" w:rsidRDefault="0047385D" w:rsidP="00F65277">
      <w:pPr>
        <w:pStyle w:val="Ttulo3"/>
        <w:tabs>
          <w:tab w:val="clear" w:pos="1430"/>
          <w:tab w:val="num" w:pos="1146"/>
        </w:tabs>
        <w:ind w:left="426"/>
      </w:pPr>
      <w:r>
        <w:lastRenderedPageBreak/>
        <w:t xml:space="preserve"> </w:t>
      </w:r>
      <w:r w:rsidR="00303C0E">
        <w:t>Remover Equipamentos</w:t>
      </w:r>
    </w:p>
    <w:p w:rsidR="00303C0E" w:rsidRDefault="0047385D" w:rsidP="00FB2604">
      <w:r>
        <w:rPr>
          <w:noProof/>
          <w:lang w:eastAsia="pt-BR"/>
        </w:rPr>
        <w:drawing>
          <wp:inline distT="0" distB="0" distL="0" distR="0" wp14:anchorId="0EA72B4F" wp14:editId="3E3526C7">
            <wp:extent cx="6886800" cy="394568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Equip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800" cy="394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0E" w:rsidRPr="00303C0E" w:rsidRDefault="00303C0E" w:rsidP="00303C0E">
      <w:pPr>
        <w:ind w:left="1985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712010">
        <w:rPr>
          <w:b/>
        </w:rPr>
        <w:t xml:space="preserve">Tabela </w:t>
      </w:r>
      <w:r w:rsidR="00F17E04">
        <w:rPr>
          <w:b/>
        </w:rPr>
        <w:t>4</w:t>
      </w:r>
      <w:r w:rsidR="00A511CA">
        <w:rPr>
          <w:b/>
        </w:rPr>
        <w:t>3</w:t>
      </w:r>
      <w:r w:rsidRPr="00712010">
        <w:rPr>
          <w:b/>
        </w:rPr>
        <w:t xml:space="preserve"> -</w:t>
      </w:r>
      <w:r w:rsidRPr="00712010">
        <w:t xml:space="preserve"> Fluxo de Eventos - </w:t>
      </w:r>
      <w:r>
        <w:t>Remover</w:t>
      </w:r>
      <w:r w:rsidRPr="00712010">
        <w:t xml:space="preserve"> </w:t>
      </w:r>
      <w:r>
        <w:t>Equipamentos</w:t>
      </w:r>
      <w:r w:rsidRPr="00712010">
        <w:t>.</w:t>
      </w:r>
    </w:p>
    <w:p w:rsidR="00303C0E" w:rsidRDefault="0047385D" w:rsidP="00F65277">
      <w:pPr>
        <w:pStyle w:val="Ttulo3"/>
        <w:tabs>
          <w:tab w:val="clear" w:pos="1430"/>
          <w:tab w:val="num" w:pos="1146"/>
        </w:tabs>
        <w:ind w:left="426"/>
      </w:pPr>
      <w:r>
        <w:lastRenderedPageBreak/>
        <w:t xml:space="preserve"> </w:t>
      </w:r>
      <w:r w:rsidR="004A435D">
        <w:t>Editar Equipamento</w:t>
      </w:r>
    </w:p>
    <w:p w:rsidR="0047385D" w:rsidRPr="0047385D" w:rsidRDefault="0047385D" w:rsidP="0047385D">
      <w:r>
        <w:rPr>
          <w:noProof/>
          <w:lang w:eastAsia="pt-BR"/>
        </w:rPr>
        <w:drawing>
          <wp:inline distT="0" distB="0" distL="0" distR="0">
            <wp:extent cx="6886800" cy="6403516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Equip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800" cy="640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5D" w:rsidRDefault="004A435D" w:rsidP="00FB2604"/>
    <w:p w:rsidR="004A435D" w:rsidRDefault="004A435D" w:rsidP="004A435D">
      <w:pPr>
        <w:ind w:left="1985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712010">
        <w:rPr>
          <w:b/>
        </w:rPr>
        <w:t xml:space="preserve">Tabela </w:t>
      </w:r>
      <w:r w:rsidR="00F17E04">
        <w:rPr>
          <w:b/>
        </w:rPr>
        <w:t>4</w:t>
      </w:r>
      <w:r w:rsidR="00A511CA">
        <w:rPr>
          <w:b/>
        </w:rPr>
        <w:t xml:space="preserve">4 </w:t>
      </w:r>
      <w:r w:rsidRPr="00712010">
        <w:rPr>
          <w:b/>
        </w:rPr>
        <w:t>-</w:t>
      </w:r>
      <w:r w:rsidRPr="00712010">
        <w:t xml:space="preserve"> Fluxo de Eventos - </w:t>
      </w:r>
      <w:r>
        <w:t>Editar</w:t>
      </w:r>
      <w:r w:rsidRPr="00712010">
        <w:t xml:space="preserve"> </w:t>
      </w:r>
      <w:r>
        <w:t>Equipamentos</w:t>
      </w:r>
      <w:r w:rsidRPr="00712010">
        <w:t>.</w:t>
      </w:r>
    </w:p>
    <w:p w:rsidR="0047385D" w:rsidRDefault="0047385D" w:rsidP="004A435D">
      <w:pPr>
        <w:ind w:left="1985"/>
      </w:pPr>
    </w:p>
    <w:p w:rsidR="0047385D" w:rsidRDefault="0047385D" w:rsidP="004A435D">
      <w:pPr>
        <w:ind w:left="1985"/>
      </w:pPr>
    </w:p>
    <w:p w:rsidR="0047385D" w:rsidRDefault="0047385D" w:rsidP="004A435D">
      <w:pPr>
        <w:ind w:left="1985"/>
      </w:pPr>
    </w:p>
    <w:p w:rsidR="0047385D" w:rsidRDefault="0047385D" w:rsidP="004A435D">
      <w:pPr>
        <w:ind w:left="1985"/>
      </w:pPr>
    </w:p>
    <w:p w:rsidR="0047385D" w:rsidRPr="004A435D" w:rsidRDefault="0047385D" w:rsidP="004A435D">
      <w:pPr>
        <w:ind w:left="1985"/>
      </w:pPr>
    </w:p>
    <w:p w:rsidR="00303C0E" w:rsidRDefault="0047385D" w:rsidP="00F65277">
      <w:pPr>
        <w:pStyle w:val="Ttulo3"/>
        <w:tabs>
          <w:tab w:val="clear" w:pos="1430"/>
          <w:tab w:val="num" w:pos="1146"/>
        </w:tabs>
        <w:ind w:left="426"/>
      </w:pPr>
      <w:r>
        <w:lastRenderedPageBreak/>
        <w:t xml:space="preserve"> </w:t>
      </w:r>
      <w:r w:rsidR="004A435D">
        <w:t>Listar Eventos</w:t>
      </w:r>
    </w:p>
    <w:p w:rsidR="0047385D" w:rsidRPr="0047385D" w:rsidRDefault="0047385D" w:rsidP="0047385D">
      <w:r>
        <w:rPr>
          <w:noProof/>
          <w:lang w:eastAsia="pt-BR"/>
        </w:rPr>
        <w:drawing>
          <wp:inline distT="0" distB="0" distL="0" distR="0">
            <wp:extent cx="6886800" cy="2852368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Even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800" cy="285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5D" w:rsidRDefault="004A435D" w:rsidP="00FB2604"/>
    <w:p w:rsidR="004A435D" w:rsidRPr="004A435D" w:rsidRDefault="004A435D" w:rsidP="004A435D">
      <w:pPr>
        <w:ind w:left="1985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712010">
        <w:rPr>
          <w:b/>
        </w:rPr>
        <w:t xml:space="preserve">Tabela </w:t>
      </w:r>
      <w:r w:rsidR="00F17E04">
        <w:rPr>
          <w:b/>
        </w:rPr>
        <w:t>4</w:t>
      </w:r>
      <w:r w:rsidR="00A511CA">
        <w:rPr>
          <w:b/>
        </w:rPr>
        <w:t>5</w:t>
      </w:r>
      <w:r w:rsidRPr="00712010">
        <w:rPr>
          <w:b/>
        </w:rPr>
        <w:t xml:space="preserve"> -</w:t>
      </w:r>
      <w:r w:rsidRPr="00712010">
        <w:t xml:space="preserve"> Fluxo de Eventos - </w:t>
      </w:r>
      <w:r>
        <w:t>Listar</w:t>
      </w:r>
      <w:r w:rsidRPr="00712010">
        <w:t xml:space="preserve"> </w:t>
      </w:r>
      <w:r>
        <w:t>Eventos</w:t>
      </w:r>
      <w:r w:rsidRPr="00712010">
        <w:t>.</w:t>
      </w:r>
    </w:p>
    <w:p w:rsidR="00303C0E" w:rsidRDefault="0047385D" w:rsidP="00F65277">
      <w:pPr>
        <w:pStyle w:val="Ttulo3"/>
        <w:tabs>
          <w:tab w:val="clear" w:pos="1430"/>
          <w:tab w:val="num" w:pos="1146"/>
        </w:tabs>
        <w:ind w:left="426"/>
      </w:pPr>
      <w:r>
        <w:lastRenderedPageBreak/>
        <w:t xml:space="preserve"> </w:t>
      </w:r>
      <w:r w:rsidR="00802854">
        <w:t>Cadastro Eventos</w:t>
      </w:r>
    </w:p>
    <w:p w:rsidR="0047385D" w:rsidRPr="0047385D" w:rsidRDefault="0047385D" w:rsidP="0047385D">
      <w:r>
        <w:rPr>
          <w:noProof/>
          <w:lang w:eastAsia="pt-BR"/>
        </w:rPr>
        <w:drawing>
          <wp:inline distT="0" distB="0" distL="0" distR="0">
            <wp:extent cx="6886800" cy="679719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Even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800" cy="67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54" w:rsidRDefault="00802854" w:rsidP="00FB2604"/>
    <w:p w:rsidR="00802854" w:rsidRDefault="00802854" w:rsidP="00802854">
      <w:pPr>
        <w:ind w:left="1985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712010">
        <w:rPr>
          <w:b/>
        </w:rPr>
        <w:t xml:space="preserve">Tabela </w:t>
      </w:r>
      <w:r w:rsidR="00F17E04">
        <w:rPr>
          <w:b/>
        </w:rPr>
        <w:t>4</w:t>
      </w:r>
      <w:r w:rsidR="00A511CA">
        <w:rPr>
          <w:b/>
        </w:rPr>
        <w:t>6</w:t>
      </w:r>
      <w:r w:rsidRPr="00712010">
        <w:rPr>
          <w:b/>
        </w:rPr>
        <w:t xml:space="preserve"> -</w:t>
      </w:r>
      <w:r w:rsidRPr="00712010">
        <w:t xml:space="preserve"> Fluxo de Eventos - </w:t>
      </w:r>
      <w:r>
        <w:t>Cadastrar</w:t>
      </w:r>
      <w:r w:rsidRPr="00712010">
        <w:t xml:space="preserve"> </w:t>
      </w:r>
      <w:r>
        <w:t>Eventos</w:t>
      </w:r>
      <w:r w:rsidRPr="00712010">
        <w:t>.</w:t>
      </w:r>
    </w:p>
    <w:p w:rsidR="0047385D" w:rsidRDefault="0047385D" w:rsidP="00802854">
      <w:pPr>
        <w:ind w:left="1985"/>
      </w:pPr>
    </w:p>
    <w:p w:rsidR="0047385D" w:rsidRDefault="0047385D" w:rsidP="00802854">
      <w:pPr>
        <w:ind w:left="1985"/>
      </w:pPr>
    </w:p>
    <w:p w:rsidR="0047385D" w:rsidRPr="00802854" w:rsidRDefault="0047385D" w:rsidP="00802854">
      <w:pPr>
        <w:ind w:left="1985"/>
      </w:pPr>
    </w:p>
    <w:p w:rsidR="00303C0E" w:rsidRDefault="0047385D" w:rsidP="00F65277">
      <w:pPr>
        <w:pStyle w:val="Ttulo3"/>
        <w:tabs>
          <w:tab w:val="clear" w:pos="1430"/>
          <w:tab w:val="num" w:pos="1146"/>
        </w:tabs>
        <w:ind w:left="426"/>
      </w:pPr>
      <w:r>
        <w:lastRenderedPageBreak/>
        <w:t xml:space="preserve"> </w:t>
      </w:r>
      <w:r w:rsidR="00802854">
        <w:t>Remover Eventos</w:t>
      </w:r>
    </w:p>
    <w:p w:rsidR="0047385D" w:rsidRPr="0047385D" w:rsidRDefault="00760E59" w:rsidP="0047385D">
      <w:r>
        <w:rPr>
          <w:noProof/>
          <w:lang w:eastAsia="pt-BR"/>
        </w:rPr>
        <w:drawing>
          <wp:inline distT="0" distB="0" distL="0" distR="0" wp14:anchorId="7D6BAE4E" wp14:editId="270AD47B">
            <wp:extent cx="6886800" cy="418081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Even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800" cy="418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54" w:rsidRDefault="00802854" w:rsidP="00FB2604"/>
    <w:p w:rsidR="006672BD" w:rsidRDefault="00802854" w:rsidP="00802854">
      <w:pPr>
        <w:ind w:left="1985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712010">
        <w:rPr>
          <w:b/>
        </w:rPr>
        <w:t xml:space="preserve">Tabela </w:t>
      </w:r>
      <w:r w:rsidR="00F17E04">
        <w:rPr>
          <w:b/>
        </w:rPr>
        <w:t>4</w:t>
      </w:r>
      <w:r w:rsidR="00A511CA">
        <w:rPr>
          <w:b/>
        </w:rPr>
        <w:t>7</w:t>
      </w:r>
      <w:r w:rsidRPr="00712010">
        <w:rPr>
          <w:b/>
        </w:rPr>
        <w:t xml:space="preserve"> -</w:t>
      </w:r>
      <w:r w:rsidRPr="00712010">
        <w:t xml:space="preserve"> Fluxo de Eventos - </w:t>
      </w:r>
      <w:r>
        <w:t>Remover</w:t>
      </w:r>
      <w:r w:rsidRPr="00712010">
        <w:t xml:space="preserve"> </w:t>
      </w:r>
      <w:r>
        <w:t>Eventos</w:t>
      </w:r>
      <w:r w:rsidRPr="00712010">
        <w:t>.</w:t>
      </w:r>
    </w:p>
    <w:p w:rsidR="00802854" w:rsidRPr="006672BD" w:rsidRDefault="006672BD" w:rsidP="006672BD">
      <w:pPr>
        <w:tabs>
          <w:tab w:val="left" w:pos="3840"/>
        </w:tabs>
      </w:pPr>
      <w:r>
        <w:tab/>
      </w:r>
    </w:p>
    <w:p w:rsidR="00303C0E" w:rsidRDefault="0047385D" w:rsidP="00F65277">
      <w:pPr>
        <w:pStyle w:val="Ttulo3"/>
        <w:tabs>
          <w:tab w:val="clear" w:pos="1430"/>
          <w:tab w:val="num" w:pos="1146"/>
        </w:tabs>
        <w:ind w:left="426"/>
      </w:pPr>
      <w:r>
        <w:lastRenderedPageBreak/>
        <w:t xml:space="preserve"> </w:t>
      </w:r>
      <w:r w:rsidR="006672BD">
        <w:t>Editar Eventos</w:t>
      </w:r>
    </w:p>
    <w:p w:rsidR="0047385D" w:rsidRPr="0047385D" w:rsidRDefault="0047385D" w:rsidP="0047385D">
      <w:r>
        <w:rPr>
          <w:noProof/>
          <w:lang w:eastAsia="pt-BR"/>
        </w:rPr>
        <w:drawing>
          <wp:inline distT="0" distB="0" distL="0" distR="0">
            <wp:extent cx="6886800" cy="678439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Even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800" cy="67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BD" w:rsidRDefault="006672BD" w:rsidP="00FB2604"/>
    <w:p w:rsidR="006672BD" w:rsidRDefault="006672BD" w:rsidP="006672BD">
      <w:pPr>
        <w:ind w:left="1985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712010">
        <w:rPr>
          <w:b/>
        </w:rPr>
        <w:t xml:space="preserve">Tabela </w:t>
      </w:r>
      <w:r w:rsidR="00F17E04">
        <w:rPr>
          <w:b/>
        </w:rPr>
        <w:t>4</w:t>
      </w:r>
      <w:r w:rsidR="00A511CA">
        <w:rPr>
          <w:b/>
        </w:rPr>
        <w:t>8</w:t>
      </w:r>
      <w:r w:rsidRPr="00712010">
        <w:rPr>
          <w:b/>
        </w:rPr>
        <w:t xml:space="preserve"> -</w:t>
      </w:r>
      <w:r w:rsidRPr="00712010">
        <w:t xml:space="preserve"> Fluxo de Eventos - </w:t>
      </w:r>
      <w:r>
        <w:t>Editar</w:t>
      </w:r>
      <w:r w:rsidRPr="00712010">
        <w:t xml:space="preserve"> </w:t>
      </w:r>
      <w:r>
        <w:t>Eventos</w:t>
      </w:r>
      <w:r w:rsidRPr="00712010">
        <w:t>.</w:t>
      </w:r>
    </w:p>
    <w:p w:rsidR="006672BD" w:rsidRPr="006672BD" w:rsidRDefault="006672BD" w:rsidP="006672BD">
      <w:pPr>
        <w:ind w:left="1985"/>
      </w:pPr>
    </w:p>
    <w:p w:rsidR="009B64DB" w:rsidRDefault="009B64DB" w:rsidP="009B64DB">
      <w:pPr>
        <w:jc w:val="center"/>
      </w:pPr>
    </w:p>
    <w:p w:rsidR="0009003B" w:rsidRDefault="0009003B">
      <w:pPr>
        <w:pStyle w:val="Ttulo2"/>
        <w:pageBreakBefore/>
      </w:pPr>
      <w:bookmarkStart w:id="33" w:name="_Toc490863915"/>
      <w:r>
        <w:lastRenderedPageBreak/>
        <w:t>Requisitos Não-Funcionais</w:t>
      </w:r>
      <w:bookmarkEnd w:id="33"/>
    </w:p>
    <w:p w:rsidR="0009003B" w:rsidRDefault="003A4464">
      <w:pPr>
        <w:pStyle w:val="Ttulo3"/>
      </w:pPr>
      <w:bookmarkStart w:id="34" w:name="_Toc490863916"/>
      <w:proofErr w:type="spellStart"/>
      <w:r>
        <w:t>Req</w:t>
      </w:r>
      <w:proofErr w:type="spellEnd"/>
      <w:r>
        <w:t xml:space="preserve">. </w:t>
      </w:r>
      <w:r w:rsidR="00C45CD3">
        <w:t>2</w:t>
      </w:r>
      <w:r w:rsidR="00F950F6">
        <w:t xml:space="preserve">5 </w:t>
      </w:r>
      <w:r w:rsidR="00F548AD">
        <w:t>-</w:t>
      </w:r>
      <w:r w:rsidR="0009003B">
        <w:t xml:space="preserve"> Utilizar </w:t>
      </w:r>
      <w:r w:rsidR="006B55E0">
        <w:t>Windows</w:t>
      </w:r>
      <w:r w:rsidR="0009003B">
        <w:t xml:space="preserve"> como sistema operacional</w:t>
      </w:r>
      <w:bookmarkEnd w:id="34"/>
    </w:p>
    <w:p w:rsidR="0009003B" w:rsidRDefault="0009003B" w:rsidP="00F548AD">
      <w:pPr>
        <w:ind w:left="708" w:firstLine="708"/>
      </w:pPr>
      <w:r>
        <w:t xml:space="preserve">Será </w:t>
      </w:r>
      <w:r w:rsidR="00216A9A">
        <w:t>utilizado</w:t>
      </w:r>
      <w:r>
        <w:t xml:space="preserve"> </w:t>
      </w:r>
      <w:r w:rsidR="00216A9A">
        <w:t>um sistema operacional Windows.</w:t>
      </w:r>
    </w:p>
    <w:p w:rsidR="0009003B" w:rsidRDefault="0009003B" w:rsidP="007464A8">
      <w:pPr>
        <w:jc w:val="center"/>
      </w:pPr>
    </w:p>
    <w:p w:rsidR="0009003B" w:rsidRDefault="003A4464">
      <w:pPr>
        <w:pStyle w:val="Ttulo3"/>
      </w:pPr>
      <w:proofErr w:type="spellStart"/>
      <w:r>
        <w:t>Req</w:t>
      </w:r>
      <w:proofErr w:type="spellEnd"/>
      <w:r>
        <w:t xml:space="preserve">. </w:t>
      </w:r>
      <w:r w:rsidR="00C45CD3">
        <w:t>2</w:t>
      </w:r>
      <w:r w:rsidR="00F950F6">
        <w:t>6</w:t>
      </w:r>
      <w:r w:rsidR="00216A9A">
        <w:t xml:space="preserve"> - O tempo da geração de relatório não deve exceder 1 segundo.</w:t>
      </w:r>
    </w:p>
    <w:p w:rsidR="0009003B" w:rsidRDefault="0009003B" w:rsidP="00216A9A">
      <w:pPr>
        <w:pStyle w:val="Ttulo4"/>
        <w:numPr>
          <w:ilvl w:val="0"/>
          <w:numId w:val="0"/>
        </w:numPr>
        <w:ind w:left="1410"/>
        <w:rPr>
          <w:rFonts w:ascii="Times New Roman" w:hAnsi="Times New Roman" w:cs="Times New Roman"/>
          <w:b w:val="0"/>
          <w:sz w:val="24"/>
          <w:szCs w:val="24"/>
        </w:rPr>
      </w:pPr>
      <w:r w:rsidRPr="00216A9A">
        <w:rPr>
          <w:rFonts w:ascii="Times New Roman" w:hAnsi="Times New Roman" w:cs="Times New Roman"/>
          <w:b w:val="0"/>
          <w:sz w:val="24"/>
          <w:szCs w:val="24"/>
        </w:rPr>
        <w:t>Este requisito deve ser validado somen</w:t>
      </w:r>
      <w:r w:rsidR="00554CA4" w:rsidRPr="00216A9A">
        <w:rPr>
          <w:rFonts w:ascii="Times New Roman" w:hAnsi="Times New Roman" w:cs="Times New Roman"/>
          <w:b w:val="0"/>
          <w:sz w:val="24"/>
          <w:szCs w:val="24"/>
        </w:rPr>
        <w:t>te se o sistema estiver ocioso e possua um número de registro menor que um milhão de clientes.</w:t>
      </w:r>
    </w:p>
    <w:p w:rsidR="00216A9A" w:rsidRPr="00216A9A" w:rsidRDefault="00216A9A" w:rsidP="00216A9A"/>
    <w:p w:rsidR="00216A9A" w:rsidRDefault="003A4464" w:rsidP="00216A9A">
      <w:pPr>
        <w:pStyle w:val="Ttulo3"/>
      </w:pPr>
      <w:proofErr w:type="spellStart"/>
      <w:r>
        <w:t>Req</w:t>
      </w:r>
      <w:proofErr w:type="spellEnd"/>
      <w:r>
        <w:t xml:space="preserve">. </w:t>
      </w:r>
      <w:r w:rsidR="00C45CD3">
        <w:t>2</w:t>
      </w:r>
      <w:r w:rsidR="00F950F6">
        <w:t>7</w:t>
      </w:r>
      <w:r w:rsidR="00216A9A">
        <w:t xml:space="preserve"> – O sistema precisa do plug-in do JAVA para ser executado.</w:t>
      </w:r>
    </w:p>
    <w:p w:rsidR="00216A9A" w:rsidRDefault="00216A9A" w:rsidP="00216A9A">
      <w:pPr>
        <w:pStyle w:val="Ttulo4"/>
        <w:numPr>
          <w:ilvl w:val="0"/>
          <w:numId w:val="0"/>
        </w:numPr>
        <w:ind w:left="1410"/>
        <w:rPr>
          <w:rFonts w:ascii="Times New Roman" w:hAnsi="Times New Roman" w:cs="Times New Roman"/>
          <w:b w:val="0"/>
          <w:sz w:val="24"/>
          <w:szCs w:val="24"/>
        </w:rPr>
      </w:pPr>
      <w:r w:rsidRPr="00216A9A">
        <w:rPr>
          <w:rFonts w:ascii="Times New Roman" w:hAnsi="Times New Roman" w:cs="Times New Roman"/>
          <w:b w:val="0"/>
          <w:sz w:val="24"/>
          <w:szCs w:val="24"/>
        </w:rPr>
        <w:t xml:space="preserve">Este requisito deve ser validado </w:t>
      </w:r>
      <w:r>
        <w:rPr>
          <w:rFonts w:ascii="Times New Roman" w:hAnsi="Times New Roman" w:cs="Times New Roman"/>
          <w:b w:val="0"/>
          <w:sz w:val="24"/>
          <w:szCs w:val="24"/>
        </w:rPr>
        <w:t>no sistema operacional para o correto funcionamento do software</w:t>
      </w:r>
      <w:r w:rsidRPr="00216A9A">
        <w:rPr>
          <w:rFonts w:ascii="Times New Roman" w:hAnsi="Times New Roman" w:cs="Times New Roman"/>
          <w:b w:val="0"/>
          <w:sz w:val="24"/>
          <w:szCs w:val="24"/>
        </w:rPr>
        <w:t>.</w:t>
      </w:r>
    </w:p>
    <w:p w:rsidR="00A50387" w:rsidRDefault="00A50387" w:rsidP="00A50387">
      <w:pPr>
        <w:pStyle w:val="Ttulo3"/>
      </w:pPr>
      <w:proofErr w:type="spellStart"/>
      <w:r>
        <w:t>Req</w:t>
      </w:r>
      <w:proofErr w:type="spellEnd"/>
      <w:r>
        <w:t>. 2</w:t>
      </w:r>
      <w:r w:rsidR="00F950F6">
        <w:t>8</w:t>
      </w:r>
      <w:r>
        <w:t xml:space="preserve"> – O sistema irá utilizar o </w:t>
      </w:r>
      <w:proofErr w:type="spellStart"/>
      <w:r>
        <w:t>Git</w:t>
      </w:r>
      <w:proofErr w:type="spellEnd"/>
      <w:r>
        <w:t xml:space="preserve"> como controle de versão e repositório.</w:t>
      </w:r>
    </w:p>
    <w:p w:rsidR="00A50387" w:rsidRPr="00216A9A" w:rsidRDefault="00A50387" w:rsidP="00A50387">
      <w:pPr>
        <w:pStyle w:val="Ttulo4"/>
        <w:numPr>
          <w:ilvl w:val="0"/>
          <w:numId w:val="0"/>
        </w:numPr>
        <w:ind w:left="1410"/>
        <w:rPr>
          <w:rFonts w:ascii="Times New Roman" w:hAnsi="Times New Roman" w:cs="Times New Roman"/>
          <w:b w:val="0"/>
          <w:sz w:val="24"/>
          <w:szCs w:val="24"/>
        </w:rPr>
      </w:pPr>
      <w:r w:rsidRPr="00216A9A">
        <w:rPr>
          <w:rFonts w:ascii="Times New Roman" w:hAnsi="Times New Roman" w:cs="Times New Roman"/>
          <w:b w:val="0"/>
          <w:sz w:val="24"/>
          <w:szCs w:val="24"/>
        </w:rPr>
        <w:t xml:space="preserve">Este requisito deve ser validado </w:t>
      </w:r>
      <w:r>
        <w:rPr>
          <w:rFonts w:ascii="Times New Roman" w:hAnsi="Times New Roman" w:cs="Times New Roman"/>
          <w:b w:val="0"/>
          <w:sz w:val="24"/>
          <w:szCs w:val="24"/>
        </w:rPr>
        <w:t xml:space="preserve">no </w:t>
      </w:r>
      <w:proofErr w:type="spellStart"/>
      <w:r>
        <w:rPr>
          <w:rFonts w:ascii="Times New Roman" w:hAnsi="Times New Roman" w:cs="Times New Roman"/>
          <w:b w:val="0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 w:val="0"/>
          <w:sz w:val="24"/>
          <w:szCs w:val="24"/>
        </w:rPr>
        <w:t xml:space="preserve">, o qual utiliza o </w:t>
      </w:r>
      <w:proofErr w:type="spellStart"/>
      <w:r>
        <w:rPr>
          <w:rFonts w:ascii="Times New Roman" w:hAnsi="Times New Roman" w:cs="Times New Roman"/>
          <w:b w:val="0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b w:val="0"/>
          <w:sz w:val="24"/>
          <w:szCs w:val="24"/>
        </w:rPr>
        <w:t xml:space="preserve"> como controle de versionamento.</w:t>
      </w:r>
    </w:p>
    <w:p w:rsidR="00A50387" w:rsidRPr="00216A9A" w:rsidRDefault="00A50387" w:rsidP="00A50387"/>
    <w:p w:rsidR="00A50387" w:rsidRDefault="00A50387" w:rsidP="00A50387">
      <w:pPr>
        <w:pStyle w:val="Ttulo3"/>
      </w:pPr>
      <w:proofErr w:type="spellStart"/>
      <w:r>
        <w:t>Req</w:t>
      </w:r>
      <w:proofErr w:type="spellEnd"/>
      <w:r>
        <w:t>. 2</w:t>
      </w:r>
      <w:r w:rsidR="00F950F6">
        <w:t>9</w:t>
      </w:r>
      <w:r>
        <w:t xml:space="preserve"> – O sistema possui interface intuitiva e amigável.</w:t>
      </w:r>
    </w:p>
    <w:p w:rsidR="00A50387" w:rsidRPr="00216A9A" w:rsidRDefault="00A50387" w:rsidP="00A50387">
      <w:pPr>
        <w:pStyle w:val="Ttulo4"/>
        <w:numPr>
          <w:ilvl w:val="0"/>
          <w:numId w:val="0"/>
        </w:numPr>
        <w:ind w:left="1410"/>
      </w:pPr>
      <w:r w:rsidRPr="00216A9A">
        <w:rPr>
          <w:rFonts w:ascii="Times New Roman" w:hAnsi="Times New Roman" w:cs="Times New Roman"/>
          <w:b w:val="0"/>
          <w:sz w:val="24"/>
          <w:szCs w:val="24"/>
        </w:rPr>
        <w:t xml:space="preserve">Este requisito </w:t>
      </w:r>
      <w:r>
        <w:rPr>
          <w:rFonts w:ascii="Times New Roman" w:hAnsi="Times New Roman" w:cs="Times New Roman"/>
          <w:b w:val="0"/>
          <w:sz w:val="24"/>
          <w:szCs w:val="24"/>
        </w:rPr>
        <w:t>é de alta prioridade na experiência de utilização do software</w:t>
      </w:r>
      <w:r w:rsidRPr="00216A9A">
        <w:rPr>
          <w:rFonts w:ascii="Times New Roman" w:hAnsi="Times New Roman" w:cs="Times New Roman"/>
          <w:b w:val="0"/>
          <w:sz w:val="24"/>
          <w:szCs w:val="24"/>
        </w:rPr>
        <w:t>.</w:t>
      </w:r>
    </w:p>
    <w:p w:rsidR="00A50387" w:rsidRDefault="00A50387" w:rsidP="00A50387"/>
    <w:p w:rsidR="00A50387" w:rsidRDefault="00A50387" w:rsidP="00A50387">
      <w:pPr>
        <w:pStyle w:val="Ttulo3"/>
      </w:pPr>
      <w:proofErr w:type="spellStart"/>
      <w:r>
        <w:t>Req</w:t>
      </w:r>
      <w:proofErr w:type="spellEnd"/>
      <w:r>
        <w:t xml:space="preserve">. </w:t>
      </w:r>
      <w:r w:rsidR="00F950F6">
        <w:t>30</w:t>
      </w:r>
      <w:r>
        <w:t xml:space="preserve"> – O sistema utiliza banco de dados relacional MYSQL.</w:t>
      </w:r>
    </w:p>
    <w:p w:rsidR="00A50387" w:rsidRPr="00216A9A" w:rsidRDefault="00A50387" w:rsidP="00A50387">
      <w:pPr>
        <w:pStyle w:val="Ttulo4"/>
        <w:numPr>
          <w:ilvl w:val="0"/>
          <w:numId w:val="0"/>
        </w:numPr>
        <w:ind w:left="1410"/>
        <w:rPr>
          <w:rFonts w:ascii="Times New Roman" w:hAnsi="Times New Roman" w:cs="Times New Roman"/>
          <w:b w:val="0"/>
          <w:sz w:val="24"/>
          <w:szCs w:val="24"/>
        </w:rPr>
      </w:pPr>
      <w:r w:rsidRPr="00216A9A">
        <w:rPr>
          <w:rFonts w:ascii="Times New Roman" w:hAnsi="Times New Roman" w:cs="Times New Roman"/>
          <w:b w:val="0"/>
          <w:sz w:val="24"/>
          <w:szCs w:val="24"/>
        </w:rPr>
        <w:t xml:space="preserve">Este requisito deve ser validado </w:t>
      </w:r>
      <w:r>
        <w:rPr>
          <w:rFonts w:ascii="Times New Roman" w:hAnsi="Times New Roman" w:cs="Times New Roman"/>
          <w:b w:val="0"/>
          <w:sz w:val="24"/>
          <w:szCs w:val="24"/>
        </w:rPr>
        <w:t>na utilização do software, onde o software salva e lê dados no banco de dados.</w:t>
      </w:r>
    </w:p>
    <w:p w:rsidR="00A50387" w:rsidRPr="00216A9A" w:rsidRDefault="00A50387" w:rsidP="00A50387"/>
    <w:p w:rsidR="00A50387" w:rsidRPr="00A50387" w:rsidRDefault="00A50387" w:rsidP="00A50387"/>
    <w:p w:rsidR="00216A9A" w:rsidRPr="00216A9A" w:rsidRDefault="00216A9A" w:rsidP="00216A9A"/>
    <w:p w:rsidR="0009003B" w:rsidRDefault="0009003B"/>
    <w:p w:rsidR="00A60644" w:rsidRDefault="009F697A">
      <w:pPr>
        <w:pStyle w:val="Ttulo1"/>
      </w:pPr>
      <w:bookmarkStart w:id="35" w:name="_Toc490863919"/>
      <w:r>
        <w:lastRenderedPageBreak/>
        <w:t>Projeto Arquitetural</w:t>
      </w:r>
      <w:bookmarkEnd w:id="35"/>
    </w:p>
    <w:p w:rsidR="00A60644" w:rsidRDefault="00A60644" w:rsidP="009F697A">
      <w:pPr>
        <w:pStyle w:val="Ttulo2"/>
      </w:pPr>
      <w:bookmarkStart w:id="36" w:name="_Toc490863920"/>
      <w:r>
        <w:t xml:space="preserve">Diagrama de </w:t>
      </w:r>
      <w:r w:rsidR="00A37F6F">
        <w:t>C</w:t>
      </w:r>
      <w:r>
        <w:t xml:space="preserve">ontexto </w:t>
      </w:r>
      <w:r w:rsidR="00A37F6F">
        <w:t>A</w:t>
      </w:r>
      <w:r>
        <w:t>rquitetural</w:t>
      </w:r>
      <w:bookmarkEnd w:id="36"/>
    </w:p>
    <w:p w:rsidR="00DD4D68" w:rsidRDefault="001E22CD" w:rsidP="001B2083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534025" cy="367855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995" cy="368053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644" w:rsidRPr="00E3544C" w:rsidRDefault="00C567FC" w:rsidP="001B2083">
      <w:pPr>
        <w:pStyle w:val="Legenda"/>
        <w:rPr>
          <w:i w:val="0"/>
        </w:rPr>
      </w:pPr>
      <w:r w:rsidRPr="00194999">
        <w:rPr>
          <w:b/>
          <w:i w:val="0"/>
        </w:rPr>
        <w:t xml:space="preserve">Figura </w:t>
      </w:r>
      <w:r w:rsidR="00E818DF">
        <w:rPr>
          <w:b/>
          <w:i w:val="0"/>
        </w:rPr>
        <w:t>6</w:t>
      </w:r>
      <w:r w:rsidR="00DD4D68"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="00DD4D68" w:rsidRPr="00E3544C">
        <w:rPr>
          <w:i w:val="0"/>
        </w:rPr>
        <w:t xml:space="preserve"> Diagrama de </w:t>
      </w:r>
      <w:r w:rsidR="00A37F6F">
        <w:rPr>
          <w:i w:val="0"/>
        </w:rPr>
        <w:t>C</w:t>
      </w:r>
      <w:r w:rsidR="00DD4D68" w:rsidRPr="00E3544C">
        <w:rPr>
          <w:i w:val="0"/>
        </w:rPr>
        <w:t xml:space="preserve">ontexto </w:t>
      </w:r>
      <w:r w:rsidR="00A37F6F">
        <w:rPr>
          <w:i w:val="0"/>
        </w:rPr>
        <w:t>A</w:t>
      </w:r>
      <w:r w:rsidR="00DD4D68" w:rsidRPr="00E3544C">
        <w:rPr>
          <w:i w:val="0"/>
        </w:rPr>
        <w:t>rquitetural</w:t>
      </w:r>
      <w:r w:rsidR="00AD6438" w:rsidRPr="00E3544C">
        <w:rPr>
          <w:i w:val="0"/>
        </w:rPr>
        <w:t>.</w:t>
      </w:r>
    </w:p>
    <w:p w:rsidR="00A60644" w:rsidRDefault="00A60644" w:rsidP="00A60644"/>
    <w:p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543550" cy="3099930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398" cy="3100963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644" w:rsidRPr="00E3544C" w:rsidRDefault="00145513" w:rsidP="00145513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E818DF">
        <w:rPr>
          <w:b/>
          <w:i w:val="0"/>
        </w:rPr>
        <w:t>7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C</w:t>
      </w:r>
      <w:r w:rsidRPr="00E3544C">
        <w:rPr>
          <w:i w:val="0"/>
        </w:rPr>
        <w:t xml:space="preserve">ontexto </w:t>
      </w:r>
      <w:r w:rsidR="00A37F6F">
        <w:rPr>
          <w:i w:val="0"/>
        </w:rPr>
        <w:t>A</w:t>
      </w:r>
      <w:r w:rsidRPr="00E3544C">
        <w:rPr>
          <w:i w:val="0"/>
        </w:rPr>
        <w:t>rquitetural</w:t>
      </w:r>
      <w:r w:rsidR="00AD6438" w:rsidRPr="00E3544C">
        <w:rPr>
          <w:i w:val="0"/>
        </w:rPr>
        <w:t>.</w:t>
      </w:r>
    </w:p>
    <w:p w:rsidR="00A60644" w:rsidRDefault="00A60644" w:rsidP="009F697A">
      <w:pPr>
        <w:pStyle w:val="Ttulo2"/>
      </w:pPr>
      <w:bookmarkStart w:id="37" w:name="_Toc490863921"/>
      <w:r>
        <w:lastRenderedPageBreak/>
        <w:t xml:space="preserve">Relacionamentos UML para </w:t>
      </w:r>
      <w:r w:rsidR="00A37F6F">
        <w:t>A</w:t>
      </w:r>
      <w:r>
        <w:t>rquétipos</w:t>
      </w:r>
      <w:bookmarkEnd w:id="37"/>
    </w:p>
    <w:p w:rsidR="00145513" w:rsidRDefault="0014551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3717925" cy="345948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34594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644" w:rsidRPr="00E3544C" w:rsidRDefault="00145513" w:rsidP="00145513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E818DF">
        <w:rPr>
          <w:b/>
          <w:i w:val="0"/>
        </w:rPr>
        <w:t>8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Relacionamentos UML para </w:t>
      </w:r>
      <w:r w:rsidR="00A37F6F">
        <w:rPr>
          <w:i w:val="0"/>
        </w:rPr>
        <w:t>A</w:t>
      </w:r>
      <w:r w:rsidRPr="00E3544C">
        <w:rPr>
          <w:i w:val="0"/>
        </w:rPr>
        <w:t>rquétipos</w:t>
      </w:r>
      <w:r w:rsidR="00AD6438" w:rsidRPr="00E3544C">
        <w:rPr>
          <w:i w:val="0"/>
        </w:rPr>
        <w:t>.</w:t>
      </w:r>
    </w:p>
    <w:p w:rsidR="00A60644" w:rsidRPr="00E3544C" w:rsidRDefault="00A60644" w:rsidP="001B2083">
      <w:pPr>
        <w:jc w:val="center"/>
      </w:pPr>
    </w:p>
    <w:p w:rsidR="00A60644" w:rsidRDefault="00E90A75" w:rsidP="009F697A">
      <w:pPr>
        <w:pStyle w:val="Ttulo2"/>
      </w:pPr>
      <w:bookmarkStart w:id="38" w:name="_Toc490863922"/>
      <w:r>
        <w:t xml:space="preserve">Diagrama de </w:t>
      </w:r>
      <w:r w:rsidR="00A37F6F">
        <w:t>P</w:t>
      </w:r>
      <w:r>
        <w:t>acotes</w:t>
      </w:r>
      <w:bookmarkEnd w:id="38"/>
    </w:p>
    <w:p w:rsidR="00A60644" w:rsidRDefault="00A60644" w:rsidP="00D76BE9">
      <w:pPr>
        <w:jc w:val="center"/>
      </w:pPr>
    </w:p>
    <w:p w:rsidR="00D76BE9" w:rsidRDefault="005B256A" w:rsidP="00D76BE9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6374765" cy="3122930"/>
            <wp:effectExtent l="0" t="0" r="6985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6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644" w:rsidRPr="00E3544C" w:rsidRDefault="00D76BE9" w:rsidP="00D76BE9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E818DF">
        <w:rPr>
          <w:b/>
          <w:i w:val="0"/>
        </w:rPr>
        <w:t>9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</w:t>
      </w:r>
      <w:r w:rsidR="00E90A75" w:rsidRPr="00E3544C">
        <w:rPr>
          <w:i w:val="0"/>
        </w:rPr>
        <w:t xml:space="preserve">Diagrama de </w:t>
      </w:r>
      <w:r w:rsidR="00A37F6F">
        <w:rPr>
          <w:i w:val="0"/>
        </w:rPr>
        <w:t>P</w:t>
      </w:r>
      <w:r w:rsidR="00E90A75" w:rsidRPr="00E3544C">
        <w:rPr>
          <w:i w:val="0"/>
        </w:rPr>
        <w:t>acotes</w:t>
      </w:r>
      <w:r w:rsidR="00AD6438" w:rsidRPr="00E3544C">
        <w:rPr>
          <w:i w:val="0"/>
        </w:rPr>
        <w:t>.</w:t>
      </w:r>
    </w:p>
    <w:p w:rsidR="00A60644" w:rsidRDefault="00A60644" w:rsidP="009F697A">
      <w:pPr>
        <w:pStyle w:val="Ttulo2"/>
      </w:pPr>
      <w:bookmarkStart w:id="39" w:name="_Toc490863923"/>
      <w:r>
        <w:lastRenderedPageBreak/>
        <w:t xml:space="preserve">Instanciação dos </w:t>
      </w:r>
      <w:r w:rsidR="00A37F6F">
        <w:t>C</w:t>
      </w:r>
      <w:r>
        <w:t>omponentes</w:t>
      </w:r>
      <w:bookmarkEnd w:id="39"/>
    </w:p>
    <w:p w:rsidR="009F697A" w:rsidRDefault="009F697A" w:rsidP="009F697A"/>
    <w:p w:rsidR="00D76BE9" w:rsidRDefault="00AD6438" w:rsidP="00D76BE9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6858000" cy="30105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97A" w:rsidRPr="00E3544C" w:rsidRDefault="00D76BE9" w:rsidP="00D76BE9">
      <w:pPr>
        <w:pStyle w:val="Legenda"/>
        <w:rPr>
          <w:i w:val="0"/>
        </w:rPr>
      </w:pPr>
      <w:bookmarkStart w:id="40" w:name="_Toc459887112"/>
      <w:bookmarkStart w:id="41" w:name="_Toc490863242"/>
      <w:r w:rsidRPr="00E3544C">
        <w:rPr>
          <w:b/>
          <w:i w:val="0"/>
        </w:rPr>
        <w:t xml:space="preserve">Figura </w:t>
      </w:r>
      <w:r w:rsidR="00E818DF">
        <w:rPr>
          <w:b/>
          <w:i w:val="0"/>
        </w:rPr>
        <w:t>10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Instanciação dos </w:t>
      </w:r>
      <w:r w:rsidR="00A37F6F">
        <w:rPr>
          <w:i w:val="0"/>
        </w:rPr>
        <w:t>C</w:t>
      </w:r>
      <w:r w:rsidRPr="00E3544C">
        <w:rPr>
          <w:i w:val="0"/>
        </w:rPr>
        <w:t>omponentes</w:t>
      </w:r>
      <w:r w:rsidR="00AD6438" w:rsidRPr="00E3544C">
        <w:rPr>
          <w:i w:val="0"/>
        </w:rPr>
        <w:t>.</w:t>
      </w:r>
      <w:bookmarkEnd w:id="40"/>
      <w:bookmarkEnd w:id="41"/>
    </w:p>
    <w:p w:rsidR="009F697A" w:rsidRDefault="009F697A" w:rsidP="009F697A">
      <w:pPr>
        <w:pStyle w:val="Ttulo1"/>
      </w:pPr>
      <w:bookmarkStart w:id="42" w:name="_Toc490863924"/>
      <w:r>
        <w:lastRenderedPageBreak/>
        <w:t>Projeto de Dados</w:t>
      </w:r>
      <w:bookmarkEnd w:id="42"/>
      <w:r w:rsidR="007821A6">
        <w:t xml:space="preserve"> </w:t>
      </w:r>
    </w:p>
    <w:p w:rsidR="009F697A" w:rsidRPr="009F697A" w:rsidRDefault="009F697A" w:rsidP="009F697A">
      <w:pPr>
        <w:pStyle w:val="Ttulo2"/>
      </w:pPr>
      <w:bookmarkStart w:id="43" w:name="_Toc490863925"/>
      <w:r>
        <w:t>Modelo Entidade-Relacionamento</w:t>
      </w:r>
      <w:bookmarkEnd w:id="43"/>
    </w:p>
    <w:p w:rsidR="009F697A" w:rsidRPr="00DD4D68" w:rsidRDefault="009F697A" w:rsidP="009F697A"/>
    <w:p w:rsidR="009F697A" w:rsidRDefault="00E818DF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6019800" cy="4867275"/>
            <wp:effectExtent l="19050" t="0" r="0" b="0"/>
            <wp:docPr id="25" name="Imagem 8" descr="C:\Users\Andre Luiz\Desktop\Andre Inatel\8 Semestre\EC 206 - Engenharia de Software II\Laboratório\Projeto Lab Engenharia de Software II\Banco de Dados\Print do Modelo do banco de da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e Luiz\Desktop\Andre Inatel\8 Semestre\EC 206 - Engenharia de Software II\Laboratório\Projeto Lab Engenharia de Software II\Banco de Dados\Print do Modelo do banco de dados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083" w:rsidRDefault="009F697A" w:rsidP="00F61B8E">
      <w:pPr>
        <w:pStyle w:val="Legenda"/>
      </w:pPr>
      <w:bookmarkStart w:id="44" w:name="_Toc459887113"/>
      <w:bookmarkStart w:id="45" w:name="_Toc490863243"/>
      <w:r w:rsidRPr="00E3544C">
        <w:rPr>
          <w:b/>
          <w:i w:val="0"/>
        </w:rPr>
        <w:t xml:space="preserve">Figura </w:t>
      </w:r>
      <w:r w:rsidR="00F61B8E">
        <w:rPr>
          <w:b/>
          <w:i w:val="0"/>
        </w:rPr>
        <w:t>11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Modelo Entidade-Relacionamento</w:t>
      </w:r>
      <w:r w:rsidR="00AD6438" w:rsidRPr="00E3544C">
        <w:rPr>
          <w:i w:val="0"/>
        </w:rPr>
        <w:t>.</w:t>
      </w:r>
      <w:bookmarkEnd w:id="44"/>
      <w:bookmarkEnd w:id="45"/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1B2083">
      <w:pPr>
        <w:pStyle w:val="Ttulo1"/>
      </w:pPr>
      <w:bookmarkStart w:id="46" w:name="_Toc490863926"/>
      <w:r>
        <w:lastRenderedPageBreak/>
        <w:t>Projeto Lógico</w:t>
      </w:r>
      <w:bookmarkEnd w:id="46"/>
    </w:p>
    <w:p w:rsidR="001B2083" w:rsidRDefault="001B2083" w:rsidP="001B2083">
      <w:pPr>
        <w:pStyle w:val="Ttulo2"/>
      </w:pPr>
      <w:bookmarkStart w:id="47" w:name="_Toc490863927"/>
      <w:r>
        <w:t>Diagrama de Classe</w:t>
      </w:r>
      <w:r w:rsidR="00145513">
        <w:t>s</w:t>
      </w:r>
      <w:bookmarkEnd w:id="47"/>
    </w:p>
    <w:p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83" w:rsidRPr="00E3544C" w:rsidRDefault="00145513" w:rsidP="00145513">
      <w:pPr>
        <w:pStyle w:val="Legenda"/>
        <w:rPr>
          <w:i w:val="0"/>
        </w:rPr>
      </w:pPr>
      <w:bookmarkStart w:id="48" w:name="_Toc459887114"/>
      <w:bookmarkStart w:id="49" w:name="_Toc490863244"/>
      <w:r w:rsidRPr="00E3544C">
        <w:rPr>
          <w:b/>
          <w:i w:val="0"/>
        </w:rPr>
        <w:t xml:space="preserve">Figura </w:t>
      </w:r>
      <w:r w:rsidR="00F61B8E">
        <w:rPr>
          <w:b/>
          <w:i w:val="0"/>
        </w:rPr>
        <w:t>12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C</w:t>
      </w:r>
      <w:r w:rsidRPr="00E3544C">
        <w:rPr>
          <w:i w:val="0"/>
        </w:rPr>
        <w:t>lasses</w:t>
      </w:r>
      <w:r w:rsidR="00AD6438" w:rsidRPr="00E3544C">
        <w:rPr>
          <w:i w:val="0"/>
        </w:rPr>
        <w:t>.</w:t>
      </w:r>
      <w:bookmarkEnd w:id="48"/>
      <w:bookmarkEnd w:id="49"/>
    </w:p>
    <w:p w:rsidR="001B2083" w:rsidRDefault="001B2083" w:rsidP="001B2083">
      <w:pPr>
        <w:pStyle w:val="Ttulo2"/>
      </w:pPr>
      <w:bookmarkStart w:id="50" w:name="_Toc490863928"/>
      <w:r>
        <w:t>Diagrama de Sequência</w:t>
      </w:r>
      <w:bookmarkEnd w:id="50"/>
    </w:p>
    <w:p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83" w:rsidRPr="00E3544C" w:rsidRDefault="00145513" w:rsidP="00420A86">
      <w:pPr>
        <w:pStyle w:val="Legenda"/>
        <w:rPr>
          <w:i w:val="0"/>
        </w:rPr>
      </w:pPr>
      <w:bookmarkStart w:id="51" w:name="_Toc459887115"/>
      <w:bookmarkStart w:id="52" w:name="_Toc490863245"/>
      <w:r w:rsidRPr="00E3544C">
        <w:rPr>
          <w:b/>
          <w:i w:val="0"/>
        </w:rPr>
        <w:t xml:space="preserve">Figura </w:t>
      </w:r>
      <w:r w:rsidR="00F61B8E">
        <w:rPr>
          <w:b/>
          <w:i w:val="0"/>
        </w:rPr>
        <w:t>13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S</w:t>
      </w:r>
      <w:r w:rsidRPr="00E3544C">
        <w:rPr>
          <w:i w:val="0"/>
        </w:rPr>
        <w:t>equência</w:t>
      </w:r>
      <w:r w:rsidR="00AD6438" w:rsidRPr="00E3544C">
        <w:rPr>
          <w:i w:val="0"/>
        </w:rPr>
        <w:t>.</w:t>
      </w:r>
      <w:bookmarkEnd w:id="51"/>
      <w:bookmarkEnd w:id="52"/>
    </w:p>
    <w:p w:rsidR="00FB7757" w:rsidRDefault="00FB7757" w:rsidP="00FB7757">
      <w:pPr>
        <w:pStyle w:val="Ttulo1"/>
      </w:pPr>
      <w:bookmarkStart w:id="53" w:name="_Toc490863929"/>
      <w:r>
        <w:lastRenderedPageBreak/>
        <w:t>Qualidade de Software</w:t>
      </w:r>
      <w:bookmarkEnd w:id="53"/>
    </w:p>
    <w:p w:rsidR="00FB7757" w:rsidRDefault="00FB7757" w:rsidP="00FB7757">
      <w:pPr>
        <w:pStyle w:val="Ttulo2"/>
      </w:pPr>
      <w:bookmarkStart w:id="54" w:name="_Toc490863930"/>
      <w:r>
        <w:t>Rastreabilidade dos Requisitos</w:t>
      </w:r>
      <w:bookmarkEnd w:id="54"/>
    </w:p>
    <w:p w:rsidR="00FB7757" w:rsidRDefault="00544264" w:rsidP="00B97300">
      <w:pPr>
        <w:ind w:left="709"/>
        <w:rPr>
          <w:rFonts w:asciiTheme="minorHAnsi" w:hAnsiTheme="minorHAnsi"/>
          <w:b/>
        </w:rPr>
      </w:pPr>
      <w:r w:rsidRPr="00544264">
        <w:rPr>
          <w:rFonts w:asciiTheme="minorHAnsi" w:hAnsiTheme="minorHAnsi"/>
          <w:b/>
        </w:rPr>
        <w:t>9.1.1.</w:t>
      </w:r>
      <w:r w:rsidRPr="00544264">
        <w:rPr>
          <w:rFonts w:asciiTheme="minorHAnsi" w:hAnsiTheme="minorHAnsi"/>
          <w:b/>
        </w:rPr>
        <w:tab/>
      </w:r>
      <w:r w:rsidR="00E70A2C" w:rsidRPr="00544264">
        <w:rPr>
          <w:rFonts w:asciiTheme="minorHAnsi" w:hAnsiTheme="minorHAnsi"/>
          <w:b/>
        </w:rPr>
        <w:t>Requisitos Funcionais em Casos de Uso</w:t>
      </w:r>
    </w:p>
    <w:p w:rsidR="00544264" w:rsidRPr="00544264" w:rsidRDefault="00544264" w:rsidP="00B97300">
      <w:pPr>
        <w:ind w:left="709"/>
        <w:rPr>
          <w:rFonts w:asciiTheme="minorHAnsi" w:hAnsiTheme="minorHAnsi"/>
          <w:b/>
        </w:rPr>
      </w:pPr>
    </w:p>
    <w:tbl>
      <w:tblPr>
        <w:tblStyle w:val="Tabelacomgrade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="00544264" w:rsidRPr="00FB7757" w:rsidTr="00281FC4"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1573" w:type="dxa"/>
            <w:tcBorders>
              <w:left w:val="single" w:sz="4" w:space="0" w:color="auto"/>
            </w:tcBorders>
            <w:shd w:val="clear" w:color="auto" w:fill="767171" w:themeFill="background2" w:themeFillShade="80"/>
            <w:vAlign w:val="center"/>
          </w:tcPr>
          <w:p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&lt;CU1&gt;</w:t>
            </w:r>
          </w:p>
        </w:tc>
        <w:tc>
          <w:tcPr>
            <w:tcW w:w="1574" w:type="dxa"/>
            <w:shd w:val="clear" w:color="auto" w:fill="767171" w:themeFill="background2" w:themeFillShade="80"/>
            <w:vAlign w:val="center"/>
          </w:tcPr>
          <w:p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&lt;CU2&gt;</w:t>
            </w:r>
          </w:p>
        </w:tc>
        <w:tc>
          <w:tcPr>
            <w:tcW w:w="1767" w:type="dxa"/>
            <w:shd w:val="clear" w:color="auto" w:fill="767171" w:themeFill="background2" w:themeFillShade="80"/>
            <w:vAlign w:val="center"/>
          </w:tcPr>
          <w:p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&lt;CU3&gt;</w:t>
            </w:r>
          </w:p>
        </w:tc>
        <w:tc>
          <w:tcPr>
            <w:tcW w:w="1559" w:type="dxa"/>
            <w:shd w:val="clear" w:color="auto" w:fill="767171" w:themeFill="background2" w:themeFillShade="80"/>
            <w:vAlign w:val="center"/>
          </w:tcPr>
          <w:p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 w:themeFill="background2" w:themeFillShade="80"/>
            <w:vAlign w:val="center"/>
          </w:tcPr>
          <w:p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&lt;CUN&gt;</w:t>
            </w:r>
          </w:p>
        </w:tc>
      </w:tr>
      <w:tr w:rsidR="00544264" w:rsidRPr="00FB7757" w:rsidTr="00281FC4">
        <w:tc>
          <w:tcPr>
            <w:tcW w:w="1607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RF1</w:t>
            </w:r>
          </w:p>
        </w:tc>
        <w:tc>
          <w:tcPr>
            <w:tcW w:w="1573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RF2</w:t>
            </w:r>
          </w:p>
        </w:tc>
        <w:tc>
          <w:tcPr>
            <w:tcW w:w="1573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RF3</w:t>
            </w:r>
          </w:p>
        </w:tc>
        <w:tc>
          <w:tcPr>
            <w:tcW w:w="1573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RFN</w:t>
            </w:r>
          </w:p>
        </w:tc>
        <w:tc>
          <w:tcPr>
            <w:tcW w:w="1573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:rsidR="00251DE9" w:rsidRDefault="00251DE9" w:rsidP="00251DE9">
      <w:pPr>
        <w:pStyle w:val="Legenda"/>
        <w:keepNext/>
        <w:spacing w:before="0" w:after="0"/>
        <w:jc w:val="left"/>
        <w:rPr>
          <w:b/>
          <w:i w:val="0"/>
        </w:rPr>
      </w:pPr>
    </w:p>
    <w:p w:rsidR="00544264" w:rsidRDefault="00251DE9" w:rsidP="00251DE9">
      <w:pPr>
        <w:pStyle w:val="Legenda"/>
        <w:keepNext/>
        <w:spacing w:before="0" w:after="0"/>
        <w:ind w:left="2127"/>
        <w:jc w:val="left"/>
        <w:rPr>
          <w:i w:val="0"/>
        </w:rPr>
      </w:pPr>
      <w:r>
        <w:rPr>
          <w:b/>
          <w:i w:val="0"/>
        </w:rPr>
        <w:t xml:space="preserve">         </w:t>
      </w:r>
      <w:r w:rsidR="00544264" w:rsidRPr="003A2D40">
        <w:rPr>
          <w:b/>
          <w:i w:val="0"/>
        </w:rPr>
        <w:t xml:space="preserve">Tabela </w:t>
      </w:r>
      <w:r w:rsidR="00F17E04">
        <w:rPr>
          <w:b/>
          <w:i w:val="0"/>
        </w:rPr>
        <w:t>4</w:t>
      </w:r>
      <w:r w:rsidR="00A511CA">
        <w:rPr>
          <w:b/>
          <w:i w:val="0"/>
        </w:rPr>
        <w:t>9</w:t>
      </w:r>
      <w:r w:rsidR="00544264" w:rsidRPr="003A2D40">
        <w:rPr>
          <w:b/>
          <w:i w:val="0"/>
        </w:rPr>
        <w:t xml:space="preserve"> </w:t>
      </w:r>
      <w:r w:rsidR="00544264">
        <w:rPr>
          <w:b/>
          <w:i w:val="0"/>
        </w:rPr>
        <w:t>-</w:t>
      </w:r>
      <w:r w:rsidR="00544264" w:rsidRPr="003A2D40">
        <w:rPr>
          <w:i w:val="0"/>
        </w:rPr>
        <w:t xml:space="preserve"> </w:t>
      </w:r>
      <w:r w:rsidR="00544264">
        <w:rPr>
          <w:i w:val="0"/>
        </w:rPr>
        <w:t xml:space="preserve">Rastreabilidade: </w:t>
      </w:r>
      <w:r w:rsidR="00544264" w:rsidRPr="00544264">
        <w:rPr>
          <w:i w:val="0"/>
        </w:rPr>
        <w:t>Requisitos Funcionais em Casos de Uso</w:t>
      </w:r>
      <w:r w:rsidR="00544264" w:rsidRPr="003A2D40">
        <w:rPr>
          <w:i w:val="0"/>
        </w:rPr>
        <w:t>.</w:t>
      </w:r>
    </w:p>
    <w:p w:rsidR="00544264" w:rsidRPr="003A2D40" w:rsidRDefault="00544264" w:rsidP="00B97300">
      <w:pPr>
        <w:pStyle w:val="Legenda"/>
        <w:keepNext/>
        <w:spacing w:before="0" w:after="0"/>
        <w:rPr>
          <w:b/>
          <w:i w:val="0"/>
        </w:rPr>
      </w:pPr>
    </w:p>
    <w:p w:rsidR="00E70A2C" w:rsidRDefault="00544264" w:rsidP="00B97300">
      <w:pPr>
        <w:ind w:firstLine="709"/>
        <w:rPr>
          <w:rFonts w:asciiTheme="minorHAnsi" w:hAnsiTheme="minorHAnsi"/>
          <w:b/>
        </w:rPr>
      </w:pPr>
      <w:r w:rsidRPr="00544264">
        <w:rPr>
          <w:rFonts w:asciiTheme="minorHAnsi" w:hAnsiTheme="minorHAnsi"/>
          <w:b/>
        </w:rPr>
        <w:t>9.1.2.</w:t>
      </w:r>
      <w:r w:rsidRPr="00544264">
        <w:rPr>
          <w:rFonts w:asciiTheme="minorHAnsi" w:hAnsiTheme="minorHAnsi"/>
          <w:b/>
        </w:rPr>
        <w:tab/>
      </w:r>
      <w:r w:rsidR="00E70A2C" w:rsidRPr="00544264">
        <w:rPr>
          <w:rFonts w:asciiTheme="minorHAnsi" w:hAnsiTheme="minorHAnsi"/>
          <w:b/>
        </w:rPr>
        <w:t>Casos de Uso em Classes</w:t>
      </w:r>
    </w:p>
    <w:p w:rsidR="00B97300" w:rsidRDefault="00B97300" w:rsidP="00B97300">
      <w:pPr>
        <w:ind w:firstLine="709"/>
        <w:rPr>
          <w:rFonts w:asciiTheme="minorHAnsi" w:hAnsiTheme="minorHAnsi"/>
          <w:b/>
        </w:rPr>
      </w:pPr>
    </w:p>
    <w:tbl>
      <w:tblPr>
        <w:tblStyle w:val="Tabelacomgrade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="00B97300" w:rsidRPr="00FB7757" w:rsidTr="00281FC4"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3" w:type="dxa"/>
            <w:tcBorders>
              <w:left w:val="single" w:sz="4" w:space="0" w:color="auto"/>
              <w:bottom w:val="single" w:sz="4" w:space="0" w:color="auto"/>
            </w:tcBorders>
            <w:shd w:val="clear" w:color="auto" w:fill="767171" w:themeFill="background2" w:themeFillShade="80"/>
            <w:vAlign w:val="center"/>
          </w:tcPr>
          <w:p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&lt;Classe1&gt;</w:t>
            </w:r>
          </w:p>
        </w:tc>
        <w:tc>
          <w:tcPr>
            <w:tcW w:w="1574" w:type="dxa"/>
            <w:shd w:val="clear" w:color="auto" w:fill="767171" w:themeFill="background2" w:themeFillShade="80"/>
            <w:vAlign w:val="center"/>
          </w:tcPr>
          <w:p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&lt;Classe2&gt;</w:t>
            </w:r>
          </w:p>
        </w:tc>
        <w:tc>
          <w:tcPr>
            <w:tcW w:w="1767" w:type="dxa"/>
            <w:shd w:val="clear" w:color="auto" w:fill="767171" w:themeFill="background2" w:themeFillShade="80"/>
            <w:vAlign w:val="center"/>
          </w:tcPr>
          <w:p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&lt;Classe3&gt;</w:t>
            </w:r>
          </w:p>
        </w:tc>
        <w:tc>
          <w:tcPr>
            <w:tcW w:w="1559" w:type="dxa"/>
            <w:shd w:val="clear" w:color="auto" w:fill="767171" w:themeFill="background2" w:themeFillShade="80"/>
            <w:vAlign w:val="center"/>
          </w:tcPr>
          <w:p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 w:themeFill="background2" w:themeFillShade="80"/>
            <w:vAlign w:val="center"/>
          </w:tcPr>
          <w:p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proofErr w:type="gramStart"/>
            <w:r w:rsidRPr="00281FC4">
              <w:rPr>
                <w:rFonts w:asciiTheme="minorHAnsi" w:hAnsiTheme="minorHAnsi"/>
                <w:b/>
                <w:sz w:val="20"/>
              </w:rPr>
              <w:t>ClasseN</w:t>
            </w:r>
            <w:proofErr w:type="spellEnd"/>
            <w:proofErr w:type="gram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</w:tr>
      <w:tr w:rsidR="00B97300" w:rsidRPr="00FB7757" w:rsidTr="00281FC4">
        <w:tc>
          <w:tcPr>
            <w:tcW w:w="1607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&lt;CU1&gt;</w:t>
            </w:r>
          </w:p>
        </w:tc>
        <w:tc>
          <w:tcPr>
            <w:tcW w:w="1573" w:type="dxa"/>
            <w:tcBorders>
              <w:top w:val="single" w:sz="4" w:space="0" w:color="auto"/>
            </w:tcBorders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&lt;CU2&gt;</w:t>
            </w:r>
          </w:p>
        </w:tc>
        <w:tc>
          <w:tcPr>
            <w:tcW w:w="1573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&lt;CU3&gt;</w:t>
            </w:r>
          </w:p>
        </w:tc>
        <w:tc>
          <w:tcPr>
            <w:tcW w:w="1573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&lt;CUN&gt;</w:t>
            </w:r>
          </w:p>
        </w:tc>
        <w:tc>
          <w:tcPr>
            <w:tcW w:w="1573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:rsidR="00B97300" w:rsidRDefault="00B97300" w:rsidP="00C45CD3">
      <w:pPr>
        <w:pStyle w:val="Legenda"/>
        <w:keepNext/>
        <w:spacing w:before="0" w:after="0"/>
        <w:rPr>
          <w:i w:val="0"/>
        </w:rPr>
      </w:pPr>
      <w:r w:rsidRPr="003A2D40">
        <w:rPr>
          <w:b/>
          <w:i w:val="0"/>
        </w:rPr>
        <w:t>Tabela</w:t>
      </w:r>
      <w:r w:rsidR="00A511CA">
        <w:rPr>
          <w:b/>
          <w:i w:val="0"/>
        </w:rPr>
        <w:t xml:space="preserve"> 50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Rastreabilidade: </w:t>
      </w:r>
      <w:r w:rsidRPr="00B97300">
        <w:rPr>
          <w:i w:val="0"/>
        </w:rPr>
        <w:t>Casos de Uso em Classes</w:t>
      </w:r>
      <w:r w:rsidRPr="003A2D40">
        <w:rPr>
          <w:i w:val="0"/>
        </w:rPr>
        <w:t>.</w:t>
      </w:r>
    </w:p>
    <w:p w:rsidR="00FB7757" w:rsidRDefault="00FB7757" w:rsidP="00B97300"/>
    <w:p w:rsidR="00E70A2C" w:rsidRDefault="00544264" w:rsidP="00B97300">
      <w:pPr>
        <w:ind w:firstLine="709"/>
        <w:rPr>
          <w:rFonts w:asciiTheme="minorHAnsi" w:hAnsiTheme="minorHAnsi"/>
          <w:b/>
        </w:rPr>
      </w:pPr>
      <w:r w:rsidRPr="00544264">
        <w:rPr>
          <w:rFonts w:asciiTheme="minorHAnsi" w:hAnsiTheme="minorHAnsi"/>
          <w:b/>
        </w:rPr>
        <w:t>9.1.3.</w:t>
      </w:r>
      <w:r w:rsidRPr="00544264">
        <w:rPr>
          <w:rFonts w:asciiTheme="minorHAnsi" w:hAnsiTheme="minorHAnsi"/>
          <w:b/>
        </w:rPr>
        <w:tab/>
      </w:r>
      <w:r w:rsidR="00E70A2C" w:rsidRPr="00544264">
        <w:rPr>
          <w:rFonts w:asciiTheme="minorHAnsi" w:hAnsiTheme="minorHAnsi"/>
          <w:b/>
        </w:rPr>
        <w:t>Classes em Pacotes</w:t>
      </w:r>
    </w:p>
    <w:p w:rsidR="00B97300" w:rsidRDefault="00B97300" w:rsidP="00B97300">
      <w:pPr>
        <w:ind w:firstLine="709"/>
        <w:rPr>
          <w:rFonts w:asciiTheme="minorHAnsi" w:hAnsiTheme="minorHAnsi"/>
          <w:b/>
        </w:rPr>
      </w:pPr>
    </w:p>
    <w:tbl>
      <w:tblPr>
        <w:tblStyle w:val="Tabelacomgrade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="00B97300" w:rsidRPr="00FB7757" w:rsidTr="00281FC4"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1573" w:type="dxa"/>
            <w:tcBorders>
              <w:left w:val="single" w:sz="4" w:space="0" w:color="auto"/>
            </w:tcBorders>
            <w:shd w:val="clear" w:color="auto" w:fill="767171" w:themeFill="background2" w:themeFillShade="80"/>
            <w:vAlign w:val="center"/>
          </w:tcPr>
          <w:p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&lt;Pacote1&gt;</w:t>
            </w:r>
          </w:p>
        </w:tc>
        <w:tc>
          <w:tcPr>
            <w:tcW w:w="1574" w:type="dxa"/>
            <w:shd w:val="clear" w:color="auto" w:fill="767171" w:themeFill="background2" w:themeFillShade="80"/>
            <w:vAlign w:val="center"/>
          </w:tcPr>
          <w:p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&lt;Pacote2&gt;</w:t>
            </w:r>
          </w:p>
        </w:tc>
        <w:tc>
          <w:tcPr>
            <w:tcW w:w="1767" w:type="dxa"/>
            <w:shd w:val="clear" w:color="auto" w:fill="767171" w:themeFill="background2" w:themeFillShade="80"/>
            <w:vAlign w:val="center"/>
          </w:tcPr>
          <w:p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&lt;Pacote3&gt;</w:t>
            </w:r>
          </w:p>
        </w:tc>
        <w:tc>
          <w:tcPr>
            <w:tcW w:w="1559" w:type="dxa"/>
            <w:shd w:val="clear" w:color="auto" w:fill="767171" w:themeFill="background2" w:themeFillShade="80"/>
            <w:vAlign w:val="center"/>
          </w:tcPr>
          <w:p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 w:themeFill="background2" w:themeFillShade="80"/>
            <w:vAlign w:val="center"/>
          </w:tcPr>
          <w:p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proofErr w:type="gramStart"/>
            <w:r w:rsidRPr="00281FC4">
              <w:rPr>
                <w:rFonts w:asciiTheme="minorHAnsi" w:hAnsiTheme="minorHAnsi"/>
                <w:b/>
                <w:sz w:val="20"/>
              </w:rPr>
              <w:t>PacoteN</w:t>
            </w:r>
            <w:proofErr w:type="spellEnd"/>
            <w:proofErr w:type="gram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</w:tr>
      <w:tr w:rsidR="00B97300" w:rsidRPr="00FB7757" w:rsidTr="00281FC4">
        <w:tc>
          <w:tcPr>
            <w:tcW w:w="1607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&lt;Classe1&gt;</w:t>
            </w:r>
          </w:p>
        </w:tc>
        <w:tc>
          <w:tcPr>
            <w:tcW w:w="1573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&lt;Classe2&gt;</w:t>
            </w:r>
          </w:p>
        </w:tc>
        <w:tc>
          <w:tcPr>
            <w:tcW w:w="1573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&lt;Classe3&gt;</w:t>
            </w:r>
          </w:p>
        </w:tc>
        <w:tc>
          <w:tcPr>
            <w:tcW w:w="1573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proofErr w:type="gramStart"/>
            <w:r w:rsidRPr="00281FC4">
              <w:rPr>
                <w:rFonts w:asciiTheme="minorHAnsi" w:hAnsiTheme="minorHAnsi"/>
                <w:b/>
                <w:sz w:val="20"/>
              </w:rPr>
              <w:t>ClasseN</w:t>
            </w:r>
            <w:proofErr w:type="spellEnd"/>
            <w:proofErr w:type="gram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573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:rsidR="00A03491" w:rsidRPr="0042144B" w:rsidRDefault="00251DE9" w:rsidP="00251DE9">
      <w:pPr>
        <w:pStyle w:val="Legenda"/>
        <w:keepNext/>
        <w:spacing w:before="0" w:after="0"/>
        <w:jc w:val="left"/>
        <w:rPr>
          <w:i w:val="0"/>
        </w:rPr>
      </w:pPr>
      <w:r>
        <w:rPr>
          <w:b/>
          <w:i w:val="0"/>
        </w:rPr>
        <w:t xml:space="preserve"> </w:t>
      </w:r>
      <w:r>
        <w:rPr>
          <w:b/>
          <w:i w:val="0"/>
        </w:rPr>
        <w:tab/>
      </w:r>
      <w:r>
        <w:rPr>
          <w:b/>
          <w:i w:val="0"/>
        </w:rPr>
        <w:tab/>
      </w:r>
      <w:r>
        <w:rPr>
          <w:b/>
          <w:i w:val="0"/>
        </w:rPr>
        <w:tab/>
        <w:t xml:space="preserve">         </w:t>
      </w:r>
      <w:r w:rsidR="00B97300" w:rsidRPr="003A2D40">
        <w:rPr>
          <w:b/>
          <w:i w:val="0"/>
        </w:rPr>
        <w:t xml:space="preserve">Tabela </w:t>
      </w:r>
      <w:r w:rsidR="00F17E04">
        <w:rPr>
          <w:b/>
          <w:i w:val="0"/>
        </w:rPr>
        <w:t>5</w:t>
      </w:r>
      <w:r w:rsidR="00A511CA">
        <w:rPr>
          <w:b/>
          <w:i w:val="0"/>
        </w:rPr>
        <w:t>1</w:t>
      </w:r>
      <w:r w:rsidR="00B97300" w:rsidRPr="003A2D40">
        <w:rPr>
          <w:b/>
          <w:i w:val="0"/>
        </w:rPr>
        <w:t xml:space="preserve"> </w:t>
      </w:r>
      <w:r w:rsidR="00B97300">
        <w:rPr>
          <w:b/>
          <w:i w:val="0"/>
        </w:rPr>
        <w:t>-</w:t>
      </w:r>
      <w:r w:rsidR="00B97300" w:rsidRPr="003A2D40">
        <w:rPr>
          <w:i w:val="0"/>
        </w:rPr>
        <w:t xml:space="preserve"> </w:t>
      </w:r>
      <w:r w:rsidR="00B97300">
        <w:rPr>
          <w:i w:val="0"/>
        </w:rPr>
        <w:t xml:space="preserve">Rastreabilidade: </w:t>
      </w:r>
      <w:r w:rsidR="00B97300" w:rsidRPr="00B97300">
        <w:rPr>
          <w:i w:val="0"/>
        </w:rPr>
        <w:t>Classes em Pacotes</w:t>
      </w:r>
      <w:r w:rsidR="00B97300" w:rsidRPr="003A2D40">
        <w:rPr>
          <w:i w:val="0"/>
        </w:rPr>
        <w:t>.</w:t>
      </w:r>
    </w:p>
    <w:p w:rsidR="00A03491" w:rsidRDefault="00A03491" w:rsidP="00A03491">
      <w:pPr>
        <w:rPr>
          <w:rFonts w:ascii="Arial" w:eastAsia="Arial" w:hAnsi="Arial" w:cs="Arial"/>
          <w:sz w:val="28"/>
        </w:rPr>
      </w:pPr>
      <w:r>
        <w:br w:type="page"/>
      </w:r>
    </w:p>
    <w:p w:rsidR="004958EA" w:rsidRDefault="004958EA" w:rsidP="004958EA">
      <w:pPr>
        <w:pStyle w:val="Ttulo2"/>
      </w:pPr>
      <w:bookmarkStart w:id="55" w:name="_Toc490863931"/>
      <w:r>
        <w:lastRenderedPageBreak/>
        <w:t>Métricas</w:t>
      </w:r>
      <w:bookmarkEnd w:id="55"/>
    </w:p>
    <w:p w:rsidR="00FB7757" w:rsidRDefault="00C91793" w:rsidP="007E77E1">
      <w:pPr>
        <w:pStyle w:val="Legenda"/>
        <w:ind w:firstLine="708"/>
        <w:jc w:val="left"/>
        <w:rPr>
          <w:i w:val="0"/>
        </w:rPr>
      </w:pPr>
      <w:r>
        <w:rPr>
          <w:i w:val="0"/>
        </w:rPr>
        <w:t xml:space="preserve">Ao longo do projeto são coletadas três medidas, sendo duas estimativas e </w:t>
      </w:r>
      <w:proofErr w:type="gramStart"/>
      <w:r>
        <w:rPr>
          <w:i w:val="0"/>
        </w:rPr>
        <w:t>uma real</w:t>
      </w:r>
      <w:proofErr w:type="gramEnd"/>
      <w:r>
        <w:rPr>
          <w:i w:val="0"/>
        </w:rPr>
        <w:t xml:space="preserve">. As estimativas são de Ponto de Função (PF) e Ad Hoc. A medida Ad hoc considera </w:t>
      </w:r>
      <w:r w:rsidR="00A03491">
        <w:rPr>
          <w:i w:val="0"/>
        </w:rPr>
        <w:t xml:space="preserve">a percepção </w:t>
      </w:r>
      <w:r>
        <w:rPr>
          <w:i w:val="0"/>
        </w:rPr>
        <w:t>da equipe de quantas horas serão consumidas para o projeto, do início ao término, incluindo as horas de todo o time. Incluir as horas dedicadas ao projeto durante as aulas de laboratório, durante as reuniões do time e nos trabalhos individuais.</w:t>
      </w:r>
      <w:r w:rsidR="00A03491">
        <w:rPr>
          <w:i w:val="0"/>
        </w:rPr>
        <w:t xml:space="preserve"> Os valores de fechamento devem ser os valores de PF e Ad hoc da 3ª medida e o valor real conforme o total coletado na tabela de valores reais semanais.</w:t>
      </w:r>
    </w:p>
    <w:p w:rsidR="004958EA" w:rsidRDefault="004958EA" w:rsidP="004958EA">
      <w:pPr>
        <w:pStyle w:val="Legenda"/>
        <w:jc w:val="left"/>
        <w:rPr>
          <w:i w:val="0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62"/>
        <w:gridCol w:w="1563"/>
        <w:gridCol w:w="1563"/>
        <w:gridCol w:w="1563"/>
        <w:gridCol w:w="1563"/>
      </w:tblGrid>
      <w:tr w:rsidR="00C91793" w:rsidTr="00940DED">
        <w:trPr>
          <w:jc w:val="center"/>
        </w:trPr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91793" w:rsidRDefault="00C91793" w:rsidP="004958EA">
            <w:pPr>
              <w:pStyle w:val="Legenda"/>
              <w:jc w:val="left"/>
              <w:rPr>
                <w:i w:val="0"/>
              </w:rPr>
            </w:pPr>
          </w:p>
        </w:tc>
        <w:tc>
          <w:tcPr>
            <w:tcW w:w="1563" w:type="dxa"/>
            <w:tcBorders>
              <w:left w:val="single" w:sz="4" w:space="0" w:color="auto"/>
            </w:tcBorders>
            <w:shd w:val="clear" w:color="auto" w:fill="595959" w:themeFill="text1" w:themeFillTint="A6"/>
            <w:vAlign w:val="center"/>
          </w:tcPr>
          <w:p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1ª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2ª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3ª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Fechamento</w:t>
            </w:r>
          </w:p>
        </w:tc>
      </w:tr>
      <w:tr w:rsidR="00C91793" w:rsidTr="00940DED">
        <w:trPr>
          <w:jc w:val="center"/>
        </w:trPr>
        <w:tc>
          <w:tcPr>
            <w:tcW w:w="1562" w:type="dxa"/>
            <w:tcBorders>
              <w:top w:val="single" w:sz="4" w:space="0" w:color="auto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PF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:rsidR="00C91793" w:rsidRDefault="0001109F" w:rsidP="00940DED">
            <w:pPr>
              <w:pStyle w:val="Legenda"/>
              <w:rPr>
                <w:i w:val="0"/>
              </w:rPr>
            </w:pPr>
            <w:r>
              <w:rPr>
                <w:i w:val="0"/>
              </w:rPr>
              <w:t>210</w:t>
            </w:r>
            <w:r w:rsidR="002930DD">
              <w:rPr>
                <w:i w:val="0"/>
              </w:rPr>
              <w:t>h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:rsidR="00C91793" w:rsidRDefault="00216A9A" w:rsidP="00940DED">
            <w:pPr>
              <w:pStyle w:val="Legenda"/>
              <w:rPr>
                <w:i w:val="0"/>
              </w:rPr>
            </w:pPr>
            <w:r>
              <w:rPr>
                <w:i w:val="0"/>
              </w:rPr>
              <w:t>210h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:rsidR="00C91793" w:rsidRDefault="00C91793" w:rsidP="00940DED">
            <w:pPr>
              <w:pStyle w:val="Legenda"/>
              <w:rPr>
                <w:i w:val="0"/>
              </w:rPr>
            </w:pPr>
          </w:p>
        </w:tc>
      </w:tr>
      <w:tr w:rsidR="00C91793" w:rsidTr="00940DED">
        <w:trPr>
          <w:jc w:val="center"/>
        </w:trPr>
        <w:tc>
          <w:tcPr>
            <w:tcW w:w="1562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Ad hoc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:rsidR="00C91793" w:rsidRDefault="001A4457" w:rsidP="00754B29">
            <w:pPr>
              <w:pStyle w:val="Legenda"/>
              <w:rPr>
                <w:i w:val="0"/>
              </w:rPr>
            </w:pPr>
            <w:r>
              <w:rPr>
                <w:i w:val="0"/>
              </w:rPr>
              <w:t>179</w:t>
            </w:r>
            <w:r w:rsidR="00555E6D">
              <w:rPr>
                <w:i w:val="0"/>
              </w:rPr>
              <w:t>h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:rsidR="00C91793" w:rsidRDefault="00C91793" w:rsidP="00940DED">
            <w:pPr>
              <w:pStyle w:val="Legenda"/>
              <w:rPr>
                <w:i w:val="0"/>
              </w:rPr>
            </w:pPr>
          </w:p>
        </w:tc>
      </w:tr>
    </w:tbl>
    <w:p w:rsidR="004958EA" w:rsidRDefault="00B32C11" w:rsidP="00B32C11">
      <w:pPr>
        <w:pStyle w:val="Legenda"/>
        <w:rPr>
          <w:i w:val="0"/>
        </w:rPr>
      </w:pPr>
      <w:r w:rsidRPr="003A2D40">
        <w:rPr>
          <w:b/>
          <w:i w:val="0"/>
        </w:rPr>
        <w:t xml:space="preserve">Tabela </w:t>
      </w:r>
      <w:r w:rsidR="00F17E04">
        <w:rPr>
          <w:b/>
          <w:i w:val="0"/>
        </w:rPr>
        <w:t>5</w:t>
      </w:r>
      <w:r w:rsidR="00A511CA">
        <w:rPr>
          <w:b/>
          <w:i w:val="0"/>
        </w:rPr>
        <w:t>2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>Métricas</w:t>
      </w:r>
      <w:r w:rsidRPr="003A2D40">
        <w:rPr>
          <w:i w:val="0"/>
        </w:rPr>
        <w:t>.</w:t>
      </w:r>
    </w:p>
    <w:p w:rsidR="00B32C11" w:rsidRDefault="00B32C11" w:rsidP="004958EA">
      <w:pPr>
        <w:pStyle w:val="Legenda"/>
        <w:jc w:val="left"/>
        <w:rPr>
          <w:i w:val="0"/>
        </w:rPr>
      </w:pPr>
    </w:p>
    <w:p w:rsidR="00C91793" w:rsidRDefault="00C91793" w:rsidP="004958EA">
      <w:pPr>
        <w:pStyle w:val="Legenda"/>
        <w:jc w:val="left"/>
        <w:rPr>
          <w:i w:val="0"/>
        </w:rPr>
      </w:pPr>
      <w:r>
        <w:rPr>
          <w:i w:val="0"/>
        </w:rPr>
        <w:t>Lançamento semanal das horas reais consumidas com o projeto.</w:t>
      </w:r>
    </w:p>
    <w:p w:rsidR="00C91793" w:rsidRDefault="00C91793" w:rsidP="004958EA">
      <w:pPr>
        <w:pStyle w:val="Legenda"/>
        <w:jc w:val="left"/>
        <w:rPr>
          <w:i w:val="0"/>
        </w:rPr>
      </w:pPr>
    </w:p>
    <w:tbl>
      <w:tblPr>
        <w:tblStyle w:val="Tabelacomgrade"/>
        <w:tblW w:w="10865" w:type="dxa"/>
        <w:tblLook w:val="04A0" w:firstRow="1" w:lastRow="0" w:firstColumn="1" w:lastColumn="0" w:noHBand="0" w:noVBand="1"/>
      </w:tblPr>
      <w:tblGrid>
        <w:gridCol w:w="2262"/>
        <w:gridCol w:w="455"/>
        <w:gridCol w:w="455"/>
        <w:gridCol w:w="564"/>
        <w:gridCol w:w="564"/>
        <w:gridCol w:w="455"/>
        <w:gridCol w:w="564"/>
        <w:gridCol w:w="439"/>
        <w:gridCol w:w="439"/>
        <w:gridCol w:w="439"/>
        <w:gridCol w:w="568"/>
        <w:gridCol w:w="568"/>
        <w:gridCol w:w="568"/>
        <w:gridCol w:w="568"/>
        <w:gridCol w:w="568"/>
        <w:gridCol w:w="568"/>
        <w:gridCol w:w="821"/>
      </w:tblGrid>
      <w:tr w:rsidR="0022280D" w:rsidTr="00547CA2">
        <w:trPr>
          <w:trHeight w:val="519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Semana</w:t>
            </w:r>
          </w:p>
        </w:tc>
        <w:tc>
          <w:tcPr>
            <w:tcW w:w="0" w:type="auto"/>
            <w:vAlign w:val="center"/>
          </w:tcPr>
          <w:p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1ª</w:t>
            </w:r>
          </w:p>
        </w:tc>
        <w:tc>
          <w:tcPr>
            <w:tcW w:w="0" w:type="auto"/>
            <w:vAlign w:val="center"/>
          </w:tcPr>
          <w:p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2ª</w:t>
            </w:r>
          </w:p>
        </w:tc>
        <w:tc>
          <w:tcPr>
            <w:tcW w:w="0" w:type="auto"/>
            <w:vAlign w:val="center"/>
          </w:tcPr>
          <w:p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3ª</w:t>
            </w:r>
          </w:p>
        </w:tc>
        <w:tc>
          <w:tcPr>
            <w:tcW w:w="0" w:type="auto"/>
            <w:vAlign w:val="center"/>
          </w:tcPr>
          <w:p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4ª</w:t>
            </w:r>
          </w:p>
        </w:tc>
        <w:tc>
          <w:tcPr>
            <w:tcW w:w="0" w:type="auto"/>
            <w:vAlign w:val="center"/>
          </w:tcPr>
          <w:p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5ª</w:t>
            </w:r>
          </w:p>
        </w:tc>
        <w:tc>
          <w:tcPr>
            <w:tcW w:w="0" w:type="auto"/>
            <w:vAlign w:val="center"/>
          </w:tcPr>
          <w:p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6ª</w:t>
            </w:r>
          </w:p>
        </w:tc>
        <w:tc>
          <w:tcPr>
            <w:tcW w:w="0" w:type="auto"/>
            <w:vAlign w:val="center"/>
          </w:tcPr>
          <w:p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7ª</w:t>
            </w:r>
          </w:p>
        </w:tc>
        <w:tc>
          <w:tcPr>
            <w:tcW w:w="0" w:type="auto"/>
            <w:vAlign w:val="center"/>
          </w:tcPr>
          <w:p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8ª</w:t>
            </w:r>
          </w:p>
        </w:tc>
        <w:tc>
          <w:tcPr>
            <w:tcW w:w="0" w:type="auto"/>
            <w:vAlign w:val="center"/>
          </w:tcPr>
          <w:p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9ª</w:t>
            </w:r>
          </w:p>
        </w:tc>
        <w:tc>
          <w:tcPr>
            <w:tcW w:w="0" w:type="auto"/>
            <w:vAlign w:val="center"/>
          </w:tcPr>
          <w:p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10ª</w:t>
            </w:r>
          </w:p>
        </w:tc>
        <w:tc>
          <w:tcPr>
            <w:tcW w:w="0" w:type="auto"/>
            <w:vAlign w:val="center"/>
          </w:tcPr>
          <w:p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11ª</w:t>
            </w:r>
          </w:p>
        </w:tc>
        <w:tc>
          <w:tcPr>
            <w:tcW w:w="0" w:type="auto"/>
            <w:vAlign w:val="center"/>
          </w:tcPr>
          <w:p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12ª</w:t>
            </w:r>
          </w:p>
        </w:tc>
        <w:tc>
          <w:tcPr>
            <w:tcW w:w="0" w:type="auto"/>
            <w:vAlign w:val="center"/>
          </w:tcPr>
          <w:p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13ª</w:t>
            </w:r>
          </w:p>
        </w:tc>
        <w:tc>
          <w:tcPr>
            <w:tcW w:w="0" w:type="auto"/>
            <w:vAlign w:val="center"/>
          </w:tcPr>
          <w:p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14ª</w:t>
            </w:r>
          </w:p>
        </w:tc>
        <w:tc>
          <w:tcPr>
            <w:tcW w:w="0" w:type="auto"/>
            <w:vAlign w:val="center"/>
          </w:tcPr>
          <w:p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15ª</w:t>
            </w:r>
          </w:p>
        </w:tc>
        <w:tc>
          <w:tcPr>
            <w:tcW w:w="0" w:type="auto"/>
            <w:vAlign w:val="center"/>
          </w:tcPr>
          <w:p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Total</w:t>
            </w:r>
          </w:p>
        </w:tc>
      </w:tr>
      <w:tr w:rsidR="0022280D" w:rsidTr="00940DED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Horas consumidas</w:t>
            </w:r>
          </w:p>
        </w:tc>
        <w:tc>
          <w:tcPr>
            <w:tcW w:w="0" w:type="auto"/>
            <w:vAlign w:val="center"/>
          </w:tcPr>
          <w:p w:rsidR="00C91793" w:rsidRPr="00C91793" w:rsidRDefault="002930DD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0h</w:t>
            </w:r>
          </w:p>
        </w:tc>
        <w:tc>
          <w:tcPr>
            <w:tcW w:w="0" w:type="auto"/>
            <w:vAlign w:val="center"/>
          </w:tcPr>
          <w:p w:rsidR="00C91793" w:rsidRPr="00C91793" w:rsidRDefault="0022280D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5</w:t>
            </w:r>
            <w:r w:rsidR="00E27885">
              <w:rPr>
                <w:rFonts w:asciiTheme="minorHAnsi" w:hAnsiTheme="minorHAnsi"/>
                <w:i w:val="0"/>
                <w:sz w:val="20"/>
                <w:szCs w:val="20"/>
              </w:rPr>
              <w:t>h</w:t>
            </w:r>
          </w:p>
        </w:tc>
        <w:tc>
          <w:tcPr>
            <w:tcW w:w="0" w:type="auto"/>
            <w:vAlign w:val="center"/>
          </w:tcPr>
          <w:p w:rsidR="00C91793" w:rsidRPr="00C91793" w:rsidRDefault="0022280D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10</w:t>
            </w:r>
            <w:r w:rsidR="00547CA2">
              <w:rPr>
                <w:rFonts w:asciiTheme="minorHAnsi" w:hAnsiTheme="minorHAnsi"/>
                <w:i w:val="0"/>
                <w:sz w:val="20"/>
                <w:szCs w:val="20"/>
              </w:rPr>
              <w:t>h</w:t>
            </w:r>
          </w:p>
        </w:tc>
        <w:tc>
          <w:tcPr>
            <w:tcW w:w="0" w:type="auto"/>
            <w:vAlign w:val="center"/>
          </w:tcPr>
          <w:p w:rsidR="00C91793" w:rsidRPr="00C91793" w:rsidRDefault="0022280D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17</w:t>
            </w:r>
            <w:r w:rsidR="00547CA2">
              <w:rPr>
                <w:rFonts w:asciiTheme="minorHAnsi" w:hAnsiTheme="minorHAnsi"/>
                <w:i w:val="0"/>
                <w:sz w:val="20"/>
                <w:szCs w:val="20"/>
              </w:rPr>
              <w:t>h</w:t>
            </w:r>
          </w:p>
        </w:tc>
        <w:tc>
          <w:tcPr>
            <w:tcW w:w="0" w:type="auto"/>
            <w:vAlign w:val="center"/>
          </w:tcPr>
          <w:p w:rsidR="00C91793" w:rsidRPr="00C91793" w:rsidRDefault="00886DC5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9h</w:t>
            </w:r>
          </w:p>
        </w:tc>
        <w:tc>
          <w:tcPr>
            <w:tcW w:w="0" w:type="auto"/>
            <w:vAlign w:val="center"/>
          </w:tcPr>
          <w:p w:rsidR="00C91793" w:rsidRPr="00C91793" w:rsidRDefault="00F60EB9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11h</w:t>
            </w:r>
            <w:bookmarkStart w:id="56" w:name="_GoBack"/>
            <w:bookmarkEnd w:id="56"/>
          </w:p>
        </w:tc>
        <w:tc>
          <w:tcPr>
            <w:tcW w:w="0" w:type="auto"/>
            <w:vAlign w:val="center"/>
          </w:tcPr>
          <w:p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</w:tr>
    </w:tbl>
    <w:p w:rsidR="00B32C11" w:rsidRDefault="00B32C11" w:rsidP="00B32C11">
      <w:pPr>
        <w:pStyle w:val="Legenda"/>
        <w:rPr>
          <w:i w:val="0"/>
        </w:rPr>
      </w:pPr>
      <w:r w:rsidRPr="003A2D40">
        <w:rPr>
          <w:b/>
          <w:i w:val="0"/>
        </w:rPr>
        <w:t xml:space="preserve">Tabela </w:t>
      </w:r>
      <w:r w:rsidR="00F17E04">
        <w:rPr>
          <w:b/>
          <w:i w:val="0"/>
        </w:rPr>
        <w:t>5</w:t>
      </w:r>
      <w:r w:rsidR="00A511CA">
        <w:rPr>
          <w:b/>
          <w:i w:val="0"/>
        </w:rPr>
        <w:t>3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Lançamento das </w:t>
      </w:r>
      <w:r w:rsidR="006C40CD">
        <w:rPr>
          <w:i w:val="0"/>
        </w:rPr>
        <w:t>H</w:t>
      </w:r>
      <w:r>
        <w:rPr>
          <w:i w:val="0"/>
        </w:rPr>
        <w:t>oras</w:t>
      </w:r>
      <w:r w:rsidRPr="003A2D40">
        <w:rPr>
          <w:i w:val="0"/>
        </w:rPr>
        <w:t>.</w:t>
      </w:r>
    </w:p>
    <w:p w:rsidR="00FF085B" w:rsidRDefault="00FF085B" w:rsidP="00B32C11">
      <w:pPr>
        <w:pStyle w:val="Legenda"/>
        <w:rPr>
          <w:i w:val="0"/>
        </w:rPr>
      </w:pPr>
    </w:p>
    <w:p w:rsidR="00C91793" w:rsidRDefault="00D64DD1" w:rsidP="00A03491">
      <w:pPr>
        <w:pStyle w:val="Legenda"/>
        <w:jc w:val="left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>
            <wp:extent cx="6848475" cy="2114550"/>
            <wp:effectExtent l="19050" t="0" r="9525" b="0"/>
            <wp:docPr id="4" name="Imagem 1" descr="C:\Users\Andre Luiz\Desktop\Andre Inatel\8 Semestre\EC 206 - Engenharia de Software II\Laboratório\Projeto Lab Engenharia de Software II\Documentação\PF - Sistema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 Luiz\Desktop\Andre Inatel\8 Semestre\EC 206 - Engenharia de Software II\Laboratório\Projeto Lab Engenharia de Software II\Documentação\PF - Sistema copy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F1E" w:rsidRPr="00E3544C" w:rsidRDefault="00B34F1E" w:rsidP="00B34F1E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251DE9">
        <w:rPr>
          <w:b/>
          <w:i w:val="0"/>
        </w:rPr>
        <w:t>14</w:t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</w:t>
      </w:r>
      <w:r w:rsidR="0022280D">
        <w:rPr>
          <w:i w:val="0"/>
        </w:rPr>
        <w:t>Comprovação dos pontos de funções</w:t>
      </w:r>
      <w:r>
        <w:rPr>
          <w:i w:val="0"/>
        </w:rPr>
        <w:t>.</w:t>
      </w:r>
    </w:p>
    <w:p w:rsidR="00B34F1E" w:rsidRDefault="00B34F1E" w:rsidP="00A03491">
      <w:pPr>
        <w:pStyle w:val="Legenda"/>
        <w:jc w:val="left"/>
        <w:rPr>
          <w:i w:val="0"/>
        </w:rPr>
      </w:pPr>
    </w:p>
    <w:p w:rsidR="00FA42B3" w:rsidRDefault="00FA42B3" w:rsidP="00A03491">
      <w:pPr>
        <w:pStyle w:val="Legenda"/>
        <w:jc w:val="left"/>
        <w:rPr>
          <w:i w:val="0"/>
        </w:rPr>
      </w:pPr>
    </w:p>
    <w:p w:rsidR="007E77E1" w:rsidRDefault="007E77E1" w:rsidP="007E77E1">
      <w:pPr>
        <w:pStyle w:val="Ttulo2"/>
      </w:pPr>
      <w:bookmarkStart w:id="57" w:name="_Toc490863932"/>
      <w:r>
        <w:lastRenderedPageBreak/>
        <w:t>Testes</w:t>
      </w:r>
      <w:bookmarkEnd w:id="57"/>
    </w:p>
    <w:p w:rsidR="007E77E1" w:rsidRDefault="00857502" w:rsidP="007E77E1">
      <w:pPr>
        <w:pStyle w:val="Legenda"/>
        <w:ind w:firstLine="708"/>
        <w:jc w:val="left"/>
        <w:rPr>
          <w:i w:val="0"/>
        </w:rPr>
      </w:pPr>
      <w:r w:rsidRPr="00857502">
        <w:rPr>
          <w:i w:val="0"/>
        </w:rPr>
        <w:t>Ao longo da disciplina de EC206 são elaborados e aplicados vários casos de testes para o projeto em desenvolvimento. Estes casos de testes e seus respectivos resultados deverão ser adicionados nesta seção.</w:t>
      </w:r>
    </w:p>
    <w:p w:rsidR="007E77E1" w:rsidRPr="00FA42B3" w:rsidRDefault="007E77E1" w:rsidP="007E77E1">
      <w:pPr>
        <w:pStyle w:val="Ttulo2"/>
        <w:rPr>
          <w:sz w:val="24"/>
        </w:rPr>
      </w:pPr>
      <w:bookmarkStart w:id="58" w:name="_Toc490863933"/>
      <w:r w:rsidRPr="00FA42B3">
        <w:rPr>
          <w:sz w:val="24"/>
        </w:rPr>
        <w:t>Design Patterns</w:t>
      </w:r>
      <w:bookmarkEnd w:id="58"/>
    </w:p>
    <w:p w:rsidR="007E77E1" w:rsidRDefault="007E77E1" w:rsidP="007E77E1">
      <w:pPr>
        <w:pStyle w:val="Legenda"/>
        <w:ind w:firstLine="708"/>
        <w:jc w:val="left"/>
        <w:rPr>
          <w:i w:val="0"/>
        </w:rPr>
      </w:pPr>
      <w:r>
        <w:rPr>
          <w:i w:val="0"/>
        </w:rPr>
        <w:t>Na codificação do sistema, tem que ter pelo menos um padrão de projeto inserido, adicionar ao documento o padrão escolhido e explicar como foi aplicado ao projeto.</w:t>
      </w:r>
    </w:p>
    <w:p w:rsidR="007E77E1" w:rsidRPr="007E77E1" w:rsidRDefault="007E77E1" w:rsidP="007E77E1">
      <w:pPr>
        <w:ind w:left="708"/>
      </w:pPr>
    </w:p>
    <w:p w:rsidR="007E77E1" w:rsidRPr="007E77E1" w:rsidRDefault="007E77E1" w:rsidP="007E77E1">
      <w:pPr>
        <w:pStyle w:val="Legenda"/>
        <w:ind w:firstLine="708"/>
        <w:jc w:val="left"/>
        <w:rPr>
          <w:i w:val="0"/>
        </w:rPr>
      </w:pPr>
    </w:p>
    <w:p w:rsidR="006C18BB" w:rsidRDefault="006C18BB" w:rsidP="00A03491">
      <w:pPr>
        <w:pStyle w:val="Legenda"/>
        <w:jc w:val="left"/>
        <w:rPr>
          <w:i w:val="0"/>
        </w:rPr>
      </w:pPr>
    </w:p>
    <w:p w:rsidR="006C18BB" w:rsidRDefault="006C18BB" w:rsidP="00A03491">
      <w:pPr>
        <w:pStyle w:val="Legenda"/>
        <w:jc w:val="left"/>
        <w:rPr>
          <w:i w:val="0"/>
        </w:rPr>
      </w:pPr>
    </w:p>
    <w:p w:rsidR="006C18BB" w:rsidRDefault="006C18BB" w:rsidP="006C18BB">
      <w:pPr>
        <w:pStyle w:val="Ttulo1"/>
      </w:pPr>
      <w:bookmarkStart w:id="59" w:name="_Toc455670046"/>
      <w:bookmarkStart w:id="60" w:name="_Toc490863934"/>
      <w:r>
        <w:lastRenderedPageBreak/>
        <w:t>Anexos</w:t>
      </w:r>
      <w:bookmarkEnd w:id="59"/>
      <w:bookmarkEnd w:id="60"/>
    </w:p>
    <w:p w:rsidR="006C18BB" w:rsidRDefault="006C18BB" w:rsidP="006C18BB">
      <w:pPr>
        <w:pStyle w:val="Ttulo2"/>
      </w:pPr>
      <w:bookmarkStart w:id="61" w:name="_Toc455670047"/>
      <w:bookmarkStart w:id="62" w:name="_Toc490863935"/>
      <w:r w:rsidRPr="00D91FEF">
        <w:t>Storyboarding</w:t>
      </w:r>
      <w:bookmarkEnd w:id="61"/>
      <w:bookmarkEnd w:id="62"/>
    </w:p>
    <w:p w:rsidR="006C18BB" w:rsidRDefault="006C18BB" w:rsidP="006C18BB"/>
    <w:p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18BB" w:rsidRPr="00E3544C" w:rsidRDefault="006C18BB" w:rsidP="006C18BB">
      <w:pPr>
        <w:pStyle w:val="Legenda"/>
        <w:rPr>
          <w:i w:val="0"/>
        </w:rPr>
      </w:pPr>
      <w:bookmarkStart w:id="63" w:name="_Toc455670283"/>
      <w:bookmarkStart w:id="64" w:name="_Toc459887116"/>
      <w:bookmarkStart w:id="65" w:name="_Toc490863246"/>
      <w:r w:rsidRPr="00E3544C">
        <w:rPr>
          <w:b/>
          <w:i w:val="0"/>
        </w:rPr>
        <w:t xml:space="preserve">Figura </w:t>
      </w:r>
      <w:r w:rsidR="00B34F1E">
        <w:rPr>
          <w:b/>
          <w:i w:val="0"/>
        </w:rPr>
        <w:t>15</w:t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Telas do Software</w:t>
      </w:r>
      <w:bookmarkEnd w:id="63"/>
      <w:r w:rsidR="00E3544C" w:rsidRPr="00E3544C">
        <w:rPr>
          <w:i w:val="0"/>
        </w:rPr>
        <w:t>.</w:t>
      </w:r>
      <w:bookmarkEnd w:id="64"/>
      <w:bookmarkEnd w:id="65"/>
    </w:p>
    <w:p w:rsidR="006C18BB" w:rsidRDefault="006C18BB" w:rsidP="006C18BB">
      <w:pPr>
        <w:pStyle w:val="Legenda"/>
      </w:pPr>
    </w:p>
    <w:p w:rsidR="009904CE" w:rsidRDefault="009904CE" w:rsidP="009904CE">
      <w:pPr>
        <w:pStyle w:val="Ttulo2"/>
      </w:pPr>
      <w:bookmarkStart w:id="66" w:name="_Toc490863936"/>
      <w:bookmarkStart w:id="67" w:name="_Toc455670048"/>
      <w:r w:rsidRPr="00D91FEF">
        <w:lastRenderedPageBreak/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66"/>
    </w:p>
    <w:p w:rsidR="00A30691" w:rsidRPr="00A30691" w:rsidRDefault="007E6E0B" w:rsidP="00A30691">
      <w:r w:rsidRPr="007E6E0B">
        <w:rPr>
          <w:noProof/>
          <w:lang w:eastAsia="pt-BR"/>
        </w:rPr>
        <w:drawing>
          <wp:inline distT="0" distB="0" distL="0" distR="0">
            <wp:extent cx="6072996" cy="7329091"/>
            <wp:effectExtent l="0" t="0" r="3954" b="0"/>
            <wp:docPr id="27" name="Imagem 5" descr="C:\Users\Andre Luiz\Desktop\Andre Inatel\8 Semestre\EC 206 - Engenharia de Software II\Laboratório\Projeto Lab Engenharia de Software II\Documentação\e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 Luiz\Desktop\Andre Inatel\8 Semestre\EC 206 - Engenharia de Software II\Laboratório\Projeto Lab Engenharia de Software II\Documentação\eap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733" cy="7340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4CE" w:rsidRDefault="009904CE" w:rsidP="009904CE">
      <w:pPr>
        <w:jc w:val="center"/>
      </w:pPr>
      <w:r w:rsidRPr="009904CE">
        <w:t xml:space="preserve"> </w:t>
      </w:r>
    </w:p>
    <w:p w:rsidR="009904CE" w:rsidRPr="00E3544C" w:rsidRDefault="009904CE" w:rsidP="009904CE">
      <w:pPr>
        <w:jc w:val="center"/>
      </w:pPr>
      <w:bookmarkStart w:id="68" w:name="_Toc455670284"/>
      <w:r w:rsidRPr="00E3544C">
        <w:rPr>
          <w:b/>
        </w:rPr>
        <w:t>Figura 1</w:t>
      </w:r>
      <w:r w:rsidR="00B34F1E">
        <w:rPr>
          <w:b/>
        </w:rPr>
        <w:t>6</w:t>
      </w:r>
      <w:r w:rsidRPr="00E3544C">
        <w:rPr>
          <w:b/>
        </w:rPr>
        <w:t xml:space="preserve"> - </w:t>
      </w:r>
      <w:r w:rsidRPr="00E3544C">
        <w:t>EAP</w:t>
      </w:r>
      <w:bookmarkEnd w:id="68"/>
      <w:r w:rsidRPr="00E3544C">
        <w:t>.</w:t>
      </w:r>
    </w:p>
    <w:p w:rsidR="009904CE" w:rsidRPr="009904CE" w:rsidRDefault="009904CE" w:rsidP="009904CE"/>
    <w:p w:rsidR="009904CE" w:rsidRDefault="009904CE" w:rsidP="009904CE">
      <w:pPr>
        <w:pStyle w:val="Ttulo2"/>
      </w:pPr>
      <w:bookmarkStart w:id="69" w:name="_Toc490863937"/>
      <w:r>
        <w:lastRenderedPageBreak/>
        <w:t>Dicionário</w:t>
      </w:r>
      <w:r w:rsidR="006C18BB" w:rsidRPr="00D91FEF">
        <w:t xml:space="preserve"> </w:t>
      </w:r>
      <w:r w:rsidR="006C18BB">
        <w:t>- EAP</w:t>
      </w:r>
      <w:bookmarkEnd w:id="67"/>
      <w:bookmarkEnd w:id="69"/>
    </w:p>
    <w:tbl>
      <w:tblPr>
        <w:tblW w:w="9889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22"/>
        <w:gridCol w:w="5567"/>
      </w:tblGrid>
      <w:tr w:rsidR="0022367D" w:rsidTr="0022367D">
        <w:tc>
          <w:tcPr>
            <w:tcW w:w="4322" w:type="dxa"/>
          </w:tcPr>
          <w:p w:rsidR="0022367D" w:rsidRDefault="0022367D" w:rsidP="000A2660">
            <w:r>
              <w:t>1.1.1.1 Introdução</w:t>
            </w:r>
          </w:p>
        </w:tc>
        <w:tc>
          <w:tcPr>
            <w:tcW w:w="5567" w:type="dxa"/>
          </w:tcPr>
          <w:p w:rsidR="0022367D" w:rsidRDefault="0022367D" w:rsidP="000A2660">
            <w:r>
              <w:t>Descrição: Ideia geral do projeto.</w:t>
            </w:r>
          </w:p>
        </w:tc>
      </w:tr>
      <w:tr w:rsidR="0022367D" w:rsidTr="0022367D">
        <w:tc>
          <w:tcPr>
            <w:tcW w:w="4322" w:type="dxa"/>
          </w:tcPr>
          <w:p w:rsidR="0022367D" w:rsidRDefault="0022367D" w:rsidP="000A2660">
            <w:r>
              <w:t>1.1.1.2 Escopo</w:t>
            </w:r>
          </w:p>
        </w:tc>
        <w:tc>
          <w:tcPr>
            <w:tcW w:w="5567" w:type="dxa"/>
          </w:tcPr>
          <w:p w:rsidR="0022367D" w:rsidRDefault="0022367D" w:rsidP="000A2660">
            <w:r>
              <w:t>Descrição: Resumo de como será feito e trabalhado com o projeto.</w:t>
            </w:r>
          </w:p>
        </w:tc>
      </w:tr>
      <w:tr w:rsidR="0022367D" w:rsidTr="0022367D">
        <w:tc>
          <w:tcPr>
            <w:tcW w:w="4322" w:type="dxa"/>
          </w:tcPr>
          <w:p w:rsidR="0022367D" w:rsidRDefault="0022367D" w:rsidP="000A2660">
            <w:r>
              <w:t>1.1.1.3 Descrição de funcionamento</w:t>
            </w:r>
          </w:p>
        </w:tc>
        <w:tc>
          <w:tcPr>
            <w:tcW w:w="5567" w:type="dxa"/>
          </w:tcPr>
          <w:p w:rsidR="0022367D" w:rsidRDefault="0022367D" w:rsidP="000A2660">
            <w:r>
              <w:t>Descrição: Descreve como o projeto irá funcionar.</w:t>
            </w:r>
          </w:p>
        </w:tc>
      </w:tr>
      <w:tr w:rsidR="0022367D" w:rsidTr="0022367D">
        <w:tc>
          <w:tcPr>
            <w:tcW w:w="4322" w:type="dxa"/>
          </w:tcPr>
          <w:p w:rsidR="0022367D" w:rsidRDefault="0022367D" w:rsidP="000A2660">
            <w:r>
              <w:t>1.1.2.1 Requisitos Funcionais</w:t>
            </w:r>
          </w:p>
        </w:tc>
        <w:tc>
          <w:tcPr>
            <w:tcW w:w="5567" w:type="dxa"/>
          </w:tcPr>
          <w:p w:rsidR="0022367D" w:rsidRDefault="0022367D" w:rsidP="000A2660">
            <w:r>
              <w:t>Descrição: Apresenta os requisitos específicos necessários para o funcionamento do software.</w:t>
            </w:r>
          </w:p>
        </w:tc>
      </w:tr>
      <w:tr w:rsidR="0022367D" w:rsidTr="0022367D">
        <w:tc>
          <w:tcPr>
            <w:tcW w:w="4322" w:type="dxa"/>
          </w:tcPr>
          <w:p w:rsidR="0022367D" w:rsidRDefault="0022367D" w:rsidP="000A2660">
            <w:r>
              <w:t>1.1.2.2 Diagrama de Casos de Uso</w:t>
            </w:r>
          </w:p>
        </w:tc>
        <w:tc>
          <w:tcPr>
            <w:tcW w:w="5567" w:type="dxa"/>
          </w:tcPr>
          <w:p w:rsidR="0022367D" w:rsidRDefault="0022367D" w:rsidP="000A2660">
            <w:r>
              <w:t xml:space="preserve">Descrição: Diagrama elaborado com o software </w:t>
            </w:r>
            <w:proofErr w:type="spellStart"/>
            <w:r>
              <w:t>Astah</w:t>
            </w:r>
            <w:proofErr w:type="spellEnd"/>
            <w:r>
              <w:t xml:space="preserve"> que demonstra todas as ações do usuário.</w:t>
            </w:r>
          </w:p>
        </w:tc>
      </w:tr>
      <w:tr w:rsidR="0022367D" w:rsidTr="0022367D">
        <w:tc>
          <w:tcPr>
            <w:tcW w:w="4322" w:type="dxa"/>
          </w:tcPr>
          <w:p w:rsidR="0022367D" w:rsidRDefault="0022367D" w:rsidP="000A2660">
            <w:r>
              <w:t>1.1.2.3 Fluxo de Eventos de Casos de Uso</w:t>
            </w:r>
          </w:p>
        </w:tc>
        <w:tc>
          <w:tcPr>
            <w:tcW w:w="5567" w:type="dxa"/>
          </w:tcPr>
          <w:p w:rsidR="0022367D" w:rsidRDefault="0022367D" w:rsidP="000A2660">
            <w:r>
              <w:t>Descrição: Tabela desenvolvida com o software Word que mostra todos os caminhos das ações do usuário.</w:t>
            </w:r>
          </w:p>
        </w:tc>
      </w:tr>
      <w:tr w:rsidR="0022367D" w:rsidTr="0022367D">
        <w:tc>
          <w:tcPr>
            <w:tcW w:w="4322" w:type="dxa"/>
          </w:tcPr>
          <w:p w:rsidR="0022367D" w:rsidRDefault="0022367D" w:rsidP="000A2660">
            <w:r>
              <w:t>1.1.2.4 Requisitos Não funcionais</w:t>
            </w:r>
          </w:p>
        </w:tc>
        <w:tc>
          <w:tcPr>
            <w:tcW w:w="5567" w:type="dxa"/>
          </w:tcPr>
          <w:p w:rsidR="0022367D" w:rsidRDefault="0022367D" w:rsidP="000A2660">
            <w:r>
              <w:t>Descrição: Apresenta os requisitos que não são funcionalidades especificas do software.</w:t>
            </w:r>
          </w:p>
        </w:tc>
      </w:tr>
      <w:tr w:rsidR="0022367D" w:rsidRPr="00D77498" w:rsidTr="0022367D">
        <w:tc>
          <w:tcPr>
            <w:tcW w:w="4322" w:type="dxa"/>
          </w:tcPr>
          <w:p w:rsidR="0022367D" w:rsidRPr="00DA3B2A" w:rsidRDefault="0022367D" w:rsidP="000A2660">
            <w:pPr>
              <w:rPr>
                <w:lang w:val="en-US"/>
              </w:rPr>
            </w:pPr>
            <w:r>
              <w:rPr>
                <w:lang w:val="en-US"/>
              </w:rPr>
              <w:t>1.1.3.1 Diagrama de Contexto Arquitetural</w:t>
            </w:r>
          </w:p>
        </w:tc>
        <w:tc>
          <w:tcPr>
            <w:tcW w:w="5567" w:type="dxa"/>
          </w:tcPr>
          <w:p w:rsidR="0022367D" w:rsidRPr="00D77498" w:rsidRDefault="0022367D" w:rsidP="000A2660">
            <w:proofErr w:type="gramStart"/>
            <w:r>
              <w:t>Descrição:</w:t>
            </w:r>
            <w:proofErr w:type="gramEnd"/>
            <w:r>
              <w:t>É formado por fluxo de dados que exemplificam as conexões entre o sistema e seus periféricos.</w:t>
            </w:r>
          </w:p>
        </w:tc>
      </w:tr>
      <w:tr w:rsidR="0022367D" w:rsidRPr="00DA3B2A" w:rsidTr="0022367D">
        <w:tc>
          <w:tcPr>
            <w:tcW w:w="4322" w:type="dxa"/>
          </w:tcPr>
          <w:p w:rsidR="0022367D" w:rsidRPr="00DA3B2A" w:rsidRDefault="0022367D" w:rsidP="000A2660">
            <w:r w:rsidRPr="00DA3B2A">
              <w:t>1.1.</w:t>
            </w:r>
            <w:r>
              <w:t>3.2 Relacionamento UML para Arquétipos</w:t>
            </w:r>
          </w:p>
        </w:tc>
        <w:tc>
          <w:tcPr>
            <w:tcW w:w="5567" w:type="dxa"/>
          </w:tcPr>
          <w:p w:rsidR="0022367D" w:rsidRPr="00DA3B2A" w:rsidRDefault="0022367D" w:rsidP="000A2660">
            <w:r>
              <w:t>Descrição: Descreve todas as partes do sistema.</w:t>
            </w:r>
          </w:p>
        </w:tc>
      </w:tr>
      <w:tr w:rsidR="0022367D" w:rsidRPr="00DA3B2A" w:rsidTr="0022367D">
        <w:tc>
          <w:tcPr>
            <w:tcW w:w="4322" w:type="dxa"/>
          </w:tcPr>
          <w:p w:rsidR="0022367D" w:rsidRPr="00DA3B2A" w:rsidRDefault="0022367D" w:rsidP="000A2660">
            <w:r>
              <w:t>1.1.3.3 Diagrama de Pacotes</w:t>
            </w:r>
          </w:p>
        </w:tc>
        <w:tc>
          <w:tcPr>
            <w:tcW w:w="5567" w:type="dxa"/>
          </w:tcPr>
          <w:p w:rsidR="0022367D" w:rsidRPr="00DA3B2A" w:rsidRDefault="0022367D" w:rsidP="000A2660">
            <w:r>
              <w:t>Descrição: Utilizado para demonstrar a arquitetura do sistema mostrando o agrupamento de suas classes.</w:t>
            </w:r>
          </w:p>
        </w:tc>
      </w:tr>
      <w:tr w:rsidR="0022367D" w:rsidRPr="00DA3B2A" w:rsidTr="0022367D">
        <w:tc>
          <w:tcPr>
            <w:tcW w:w="4322" w:type="dxa"/>
          </w:tcPr>
          <w:p w:rsidR="0022367D" w:rsidRDefault="0022367D" w:rsidP="000A2660">
            <w:r>
              <w:t>1.1.3.4 Instanciação dos Componentes</w:t>
            </w:r>
          </w:p>
        </w:tc>
        <w:tc>
          <w:tcPr>
            <w:tcW w:w="5567" w:type="dxa"/>
          </w:tcPr>
          <w:p w:rsidR="0022367D" w:rsidRPr="00DA3B2A" w:rsidRDefault="0022367D" w:rsidP="000A2660">
            <w:r>
              <w:t>Descrição: Concretização dos componentes.</w:t>
            </w:r>
          </w:p>
        </w:tc>
      </w:tr>
      <w:tr w:rsidR="0022367D" w:rsidTr="0022367D">
        <w:tc>
          <w:tcPr>
            <w:tcW w:w="4322" w:type="dxa"/>
          </w:tcPr>
          <w:p w:rsidR="0022367D" w:rsidRDefault="0022367D" w:rsidP="000A2660">
            <w:r>
              <w:t>1.1.4.1 Modelo Entidade-Relacionamento</w:t>
            </w:r>
          </w:p>
        </w:tc>
        <w:tc>
          <w:tcPr>
            <w:tcW w:w="5567" w:type="dxa"/>
          </w:tcPr>
          <w:p w:rsidR="0022367D" w:rsidRDefault="0022367D" w:rsidP="000A2660">
            <w:r>
              <w:t>Descrição: Ilustração de todas as tabelas do software envolvidas no banco de dados.</w:t>
            </w:r>
          </w:p>
        </w:tc>
      </w:tr>
      <w:tr w:rsidR="0022367D" w:rsidTr="0022367D">
        <w:tc>
          <w:tcPr>
            <w:tcW w:w="4322" w:type="dxa"/>
          </w:tcPr>
          <w:p w:rsidR="0022367D" w:rsidRDefault="0022367D" w:rsidP="000A2660">
            <w:r>
              <w:t>1.1.5.1 Diagrama de Classes</w:t>
            </w:r>
          </w:p>
        </w:tc>
        <w:tc>
          <w:tcPr>
            <w:tcW w:w="5567" w:type="dxa"/>
          </w:tcPr>
          <w:p w:rsidR="0022367D" w:rsidRDefault="0022367D" w:rsidP="000A2660">
            <w:r>
              <w:t xml:space="preserve">Descrição: Diagrama elaborado com o software </w:t>
            </w:r>
            <w:proofErr w:type="spellStart"/>
            <w:r>
              <w:t>Astah</w:t>
            </w:r>
            <w:proofErr w:type="spellEnd"/>
            <w:r>
              <w:t xml:space="preserve"> que mostra as classes utilizadas no software.</w:t>
            </w:r>
          </w:p>
        </w:tc>
      </w:tr>
      <w:tr w:rsidR="0022367D" w:rsidTr="0022367D">
        <w:tc>
          <w:tcPr>
            <w:tcW w:w="4322" w:type="dxa"/>
          </w:tcPr>
          <w:p w:rsidR="0022367D" w:rsidRDefault="0022367D" w:rsidP="000A2660">
            <w:r>
              <w:t>1.1.5.2 Diagrama de Sequência</w:t>
            </w:r>
          </w:p>
        </w:tc>
        <w:tc>
          <w:tcPr>
            <w:tcW w:w="5567" w:type="dxa"/>
          </w:tcPr>
          <w:p w:rsidR="0022367D" w:rsidRDefault="0022367D" w:rsidP="000A2660">
            <w:r>
              <w:t xml:space="preserve">Descrição: Diagrama elaborado com o software </w:t>
            </w:r>
            <w:proofErr w:type="spellStart"/>
            <w:r>
              <w:t>Astah</w:t>
            </w:r>
            <w:proofErr w:type="spellEnd"/>
            <w:r>
              <w:t xml:space="preserve"> que apresenta a sequencia de funcionalidade do software.</w:t>
            </w:r>
          </w:p>
        </w:tc>
      </w:tr>
      <w:tr w:rsidR="0022367D" w:rsidTr="0022367D">
        <w:tc>
          <w:tcPr>
            <w:tcW w:w="4322" w:type="dxa"/>
          </w:tcPr>
          <w:p w:rsidR="0022367D" w:rsidRDefault="0022367D" w:rsidP="000A2660">
            <w:r>
              <w:t>1.1.5.3 Diagrama de Pacotes</w:t>
            </w:r>
          </w:p>
        </w:tc>
        <w:tc>
          <w:tcPr>
            <w:tcW w:w="5567" w:type="dxa"/>
          </w:tcPr>
          <w:p w:rsidR="0022367D" w:rsidRDefault="0022367D" w:rsidP="000A2660">
            <w:r>
              <w:t xml:space="preserve">Descrição: Diagrama elaborado com o software </w:t>
            </w:r>
            <w:proofErr w:type="spellStart"/>
            <w:r>
              <w:t>Astah</w:t>
            </w:r>
            <w:proofErr w:type="spellEnd"/>
            <w:r>
              <w:t xml:space="preserve"> que representa os pacotes MVC do sistema.</w:t>
            </w:r>
          </w:p>
        </w:tc>
      </w:tr>
      <w:tr w:rsidR="0022367D" w:rsidTr="0022367D">
        <w:tc>
          <w:tcPr>
            <w:tcW w:w="4322" w:type="dxa"/>
          </w:tcPr>
          <w:p w:rsidR="0022367D" w:rsidRDefault="0022367D" w:rsidP="000A2660">
            <w:r>
              <w:t>1.1.5.4 Diagrama de Atividades</w:t>
            </w:r>
          </w:p>
        </w:tc>
        <w:tc>
          <w:tcPr>
            <w:tcW w:w="5567" w:type="dxa"/>
          </w:tcPr>
          <w:p w:rsidR="0022367D" w:rsidRDefault="0022367D" w:rsidP="000A2660">
            <w:r>
              <w:t xml:space="preserve">Descrição: Diagrama elaborado com o software </w:t>
            </w:r>
            <w:proofErr w:type="spellStart"/>
            <w:r>
              <w:t>Astah</w:t>
            </w:r>
            <w:proofErr w:type="spellEnd"/>
            <w:r>
              <w:t xml:space="preserve"> que mostra as atividades que o usuário tem pra executar.</w:t>
            </w:r>
          </w:p>
        </w:tc>
      </w:tr>
      <w:tr w:rsidR="0022367D" w:rsidTr="0022367D">
        <w:tc>
          <w:tcPr>
            <w:tcW w:w="4322" w:type="dxa"/>
          </w:tcPr>
          <w:p w:rsidR="0022367D" w:rsidRDefault="0022367D" w:rsidP="000A2660">
            <w:r>
              <w:t>1.1.6.1 Rastreabilidade dos Requisitos</w:t>
            </w:r>
          </w:p>
        </w:tc>
        <w:tc>
          <w:tcPr>
            <w:tcW w:w="5567" w:type="dxa"/>
          </w:tcPr>
          <w:p w:rsidR="0022367D" w:rsidRDefault="0022367D" w:rsidP="000A2660">
            <w:r>
              <w:t>Descrição: Tem por objetivo manter a qualidade do sistema, para saber de onde surgiu algum problema e quais partes serão impactadas.</w:t>
            </w:r>
          </w:p>
        </w:tc>
      </w:tr>
      <w:tr w:rsidR="0022367D" w:rsidTr="0022367D">
        <w:tc>
          <w:tcPr>
            <w:tcW w:w="4322" w:type="dxa"/>
          </w:tcPr>
          <w:p w:rsidR="0022367D" w:rsidRDefault="0022367D" w:rsidP="000A2660">
            <w:r>
              <w:t>1.1.6.2 Métricas</w:t>
            </w:r>
          </w:p>
        </w:tc>
        <w:tc>
          <w:tcPr>
            <w:tcW w:w="5567" w:type="dxa"/>
          </w:tcPr>
          <w:p w:rsidR="0022367D" w:rsidRDefault="0022367D" w:rsidP="000A2660">
            <w:r>
              <w:t>Descrição: Indicador de qualidade de um software.</w:t>
            </w:r>
          </w:p>
        </w:tc>
      </w:tr>
      <w:tr w:rsidR="0022367D" w:rsidTr="0022367D">
        <w:tc>
          <w:tcPr>
            <w:tcW w:w="4322" w:type="dxa"/>
          </w:tcPr>
          <w:p w:rsidR="0022367D" w:rsidRDefault="0022367D" w:rsidP="000A2660">
            <w:r>
              <w:t>1.1.6.3 Testes</w:t>
            </w:r>
          </w:p>
        </w:tc>
        <w:tc>
          <w:tcPr>
            <w:tcW w:w="5567" w:type="dxa"/>
          </w:tcPr>
          <w:p w:rsidR="0022367D" w:rsidRDefault="0022367D" w:rsidP="000A2660">
            <w:r>
              <w:t>Descrição: Tem objetivo de fornecer informações sobre a qualidade do software.</w:t>
            </w:r>
          </w:p>
        </w:tc>
      </w:tr>
      <w:tr w:rsidR="0022367D" w:rsidTr="0022367D">
        <w:tc>
          <w:tcPr>
            <w:tcW w:w="4322" w:type="dxa"/>
          </w:tcPr>
          <w:p w:rsidR="0022367D" w:rsidRDefault="0022367D" w:rsidP="000A2660">
            <w:r>
              <w:t xml:space="preserve">1.1.6.4 </w:t>
            </w:r>
            <w:r w:rsidRPr="00F17E04">
              <w:rPr>
                <w:i/>
              </w:rPr>
              <w:t xml:space="preserve">Design </w:t>
            </w:r>
            <w:proofErr w:type="spellStart"/>
            <w:r w:rsidRPr="00F17E04">
              <w:rPr>
                <w:i/>
              </w:rPr>
              <w:t>Patterns</w:t>
            </w:r>
            <w:proofErr w:type="spellEnd"/>
          </w:p>
        </w:tc>
        <w:tc>
          <w:tcPr>
            <w:tcW w:w="5567" w:type="dxa"/>
          </w:tcPr>
          <w:p w:rsidR="0022367D" w:rsidRDefault="0022367D" w:rsidP="000A2660">
            <w:r>
              <w:t>Descrição: Solução geral para um problema que ocorre com frequência dentro de um determinado contexto.</w:t>
            </w:r>
          </w:p>
        </w:tc>
      </w:tr>
      <w:tr w:rsidR="0022367D" w:rsidTr="0022367D">
        <w:tc>
          <w:tcPr>
            <w:tcW w:w="4322" w:type="dxa"/>
          </w:tcPr>
          <w:p w:rsidR="0022367D" w:rsidRDefault="0022367D" w:rsidP="000A2660">
            <w:r>
              <w:t>1.1.7.1 Estrutura Analítica do Projeto - EAP</w:t>
            </w:r>
          </w:p>
        </w:tc>
        <w:tc>
          <w:tcPr>
            <w:tcW w:w="5567" w:type="dxa"/>
          </w:tcPr>
          <w:p w:rsidR="0022367D" w:rsidRDefault="0022367D" w:rsidP="000A2660">
            <w:r>
              <w:t>Descrição: Ilustração do escopo do projeto.</w:t>
            </w:r>
          </w:p>
        </w:tc>
      </w:tr>
      <w:tr w:rsidR="0022367D" w:rsidTr="0022367D">
        <w:tc>
          <w:tcPr>
            <w:tcW w:w="4322" w:type="dxa"/>
          </w:tcPr>
          <w:p w:rsidR="0022367D" w:rsidRDefault="0022367D" w:rsidP="000A2660">
            <w:r>
              <w:t>1.1.7.2 Cronograma de Atividades</w:t>
            </w:r>
          </w:p>
        </w:tc>
        <w:tc>
          <w:tcPr>
            <w:tcW w:w="5567" w:type="dxa"/>
          </w:tcPr>
          <w:p w:rsidR="0022367D" w:rsidRDefault="0022367D" w:rsidP="000A2660">
            <w:r>
              <w:t>Descrição: Mostra o cronograma envolvendo o projeto.</w:t>
            </w:r>
          </w:p>
        </w:tc>
      </w:tr>
      <w:tr w:rsidR="0022367D" w:rsidTr="0022367D">
        <w:tc>
          <w:tcPr>
            <w:tcW w:w="4322" w:type="dxa"/>
          </w:tcPr>
          <w:p w:rsidR="0022367D" w:rsidRDefault="0022367D" w:rsidP="000A2660">
            <w:r>
              <w:t>1.1.7.3</w:t>
            </w:r>
            <w:r w:rsidR="0065518D" w:rsidRPr="00F17E04">
              <w:rPr>
                <w:i/>
              </w:rPr>
              <w:t xml:space="preserve"> </w:t>
            </w:r>
            <w:proofErr w:type="gramStart"/>
            <w:r w:rsidRPr="00F17E04">
              <w:rPr>
                <w:i/>
              </w:rPr>
              <w:t>StoryBoarding</w:t>
            </w:r>
            <w:proofErr w:type="gramEnd"/>
          </w:p>
        </w:tc>
        <w:tc>
          <w:tcPr>
            <w:tcW w:w="5567" w:type="dxa"/>
          </w:tcPr>
          <w:p w:rsidR="0022367D" w:rsidRDefault="0022367D" w:rsidP="000A2660">
            <w:r>
              <w:t>Descrição: Imagens com o objetivo de pré-visualizar as telas do software.</w:t>
            </w:r>
          </w:p>
        </w:tc>
      </w:tr>
      <w:tr w:rsidR="0022367D" w:rsidTr="0022367D">
        <w:tc>
          <w:tcPr>
            <w:tcW w:w="4322" w:type="dxa"/>
          </w:tcPr>
          <w:p w:rsidR="0022367D" w:rsidRDefault="0022367D" w:rsidP="000A2660">
            <w:r>
              <w:lastRenderedPageBreak/>
              <w:t>1.2.3.1 Departamento</w:t>
            </w:r>
          </w:p>
        </w:tc>
        <w:tc>
          <w:tcPr>
            <w:tcW w:w="5567" w:type="dxa"/>
          </w:tcPr>
          <w:p w:rsidR="0022367D" w:rsidRDefault="0022367D" w:rsidP="000A2660">
            <w:r>
              <w:t>Descrição: Desenvolvimento do CRUD do departamento.</w:t>
            </w:r>
          </w:p>
        </w:tc>
      </w:tr>
      <w:tr w:rsidR="0022367D" w:rsidTr="0022367D">
        <w:tc>
          <w:tcPr>
            <w:tcW w:w="4322" w:type="dxa"/>
          </w:tcPr>
          <w:p w:rsidR="0022367D" w:rsidRDefault="0022367D" w:rsidP="000A2660">
            <w:r>
              <w:t>1.2.3.2 Pesquisadores</w:t>
            </w:r>
          </w:p>
        </w:tc>
        <w:tc>
          <w:tcPr>
            <w:tcW w:w="5567" w:type="dxa"/>
          </w:tcPr>
          <w:p w:rsidR="0022367D" w:rsidRDefault="0022367D" w:rsidP="000A2660">
            <w:r>
              <w:t>Descrição: Desenvolvimento do CRUD do pesquisador.</w:t>
            </w:r>
          </w:p>
        </w:tc>
      </w:tr>
      <w:tr w:rsidR="0022367D" w:rsidTr="0022367D">
        <w:tc>
          <w:tcPr>
            <w:tcW w:w="4322" w:type="dxa"/>
          </w:tcPr>
          <w:p w:rsidR="0022367D" w:rsidRDefault="0022367D" w:rsidP="000A2660">
            <w:r>
              <w:t>1.2.3.3 Eventos</w:t>
            </w:r>
          </w:p>
        </w:tc>
        <w:tc>
          <w:tcPr>
            <w:tcW w:w="5567" w:type="dxa"/>
          </w:tcPr>
          <w:p w:rsidR="0022367D" w:rsidRDefault="0022367D" w:rsidP="000A2660">
            <w:r>
              <w:t>Descrição: Desenvolvimento do CRUD do evento.</w:t>
            </w:r>
          </w:p>
        </w:tc>
      </w:tr>
      <w:tr w:rsidR="0022367D" w:rsidTr="0022367D">
        <w:tc>
          <w:tcPr>
            <w:tcW w:w="4322" w:type="dxa"/>
          </w:tcPr>
          <w:p w:rsidR="0022367D" w:rsidRDefault="0022367D" w:rsidP="000A2660">
            <w:r>
              <w:t>1.2.3.4 Equipamentos</w:t>
            </w:r>
          </w:p>
        </w:tc>
        <w:tc>
          <w:tcPr>
            <w:tcW w:w="5567" w:type="dxa"/>
          </w:tcPr>
          <w:p w:rsidR="0022367D" w:rsidRDefault="0022367D" w:rsidP="000A2660">
            <w:r>
              <w:t>Descrição: Desenvolvimento do CRUD do equipamento.</w:t>
            </w:r>
          </w:p>
        </w:tc>
      </w:tr>
      <w:tr w:rsidR="0022367D" w:rsidTr="0022367D">
        <w:tc>
          <w:tcPr>
            <w:tcW w:w="4322" w:type="dxa"/>
          </w:tcPr>
          <w:p w:rsidR="0022367D" w:rsidRDefault="0022367D" w:rsidP="000A2660">
            <w:r>
              <w:t>1.2.3.5 Projetos</w:t>
            </w:r>
          </w:p>
        </w:tc>
        <w:tc>
          <w:tcPr>
            <w:tcW w:w="5567" w:type="dxa"/>
          </w:tcPr>
          <w:p w:rsidR="0022367D" w:rsidRDefault="0022367D" w:rsidP="000A2660">
            <w:r>
              <w:t>Descrição: Desenvolvimento do CRUD do projeto.</w:t>
            </w:r>
          </w:p>
        </w:tc>
      </w:tr>
    </w:tbl>
    <w:p w:rsidR="005A458E" w:rsidRPr="009145E7" w:rsidRDefault="005A458E" w:rsidP="005A458E"/>
    <w:p w:rsidR="00BF084F" w:rsidRDefault="00BF084F" w:rsidP="00BF084F">
      <w:pPr>
        <w:pStyle w:val="Legenda"/>
        <w:rPr>
          <w:i w:val="0"/>
        </w:rPr>
      </w:pPr>
      <w:r w:rsidRPr="003A2D40">
        <w:rPr>
          <w:b/>
          <w:i w:val="0"/>
        </w:rPr>
        <w:t xml:space="preserve">Tabela </w:t>
      </w:r>
      <w:r w:rsidR="00F17E04">
        <w:rPr>
          <w:b/>
          <w:i w:val="0"/>
        </w:rPr>
        <w:t>5</w:t>
      </w:r>
      <w:r w:rsidR="00A511CA">
        <w:rPr>
          <w:b/>
          <w:i w:val="0"/>
        </w:rPr>
        <w:t>4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 w:rsidR="003740B1">
        <w:rPr>
          <w:i w:val="0"/>
        </w:rPr>
        <w:t>Dicionário da EAP.</w:t>
      </w:r>
    </w:p>
    <w:p w:rsidR="005A458E" w:rsidRDefault="005A458E" w:rsidP="00BF084F">
      <w:pPr>
        <w:pStyle w:val="Legenda"/>
        <w:rPr>
          <w:i w:val="0"/>
        </w:rPr>
      </w:pPr>
    </w:p>
    <w:p w:rsidR="006C18BB" w:rsidRPr="00532C62" w:rsidRDefault="006C18BB" w:rsidP="006C18BB"/>
    <w:p w:rsidR="006C18BB" w:rsidRDefault="006C18BB" w:rsidP="006C18BB">
      <w:pPr>
        <w:jc w:val="center"/>
      </w:pPr>
    </w:p>
    <w:p w:rsidR="006C18BB" w:rsidRDefault="006C18BB" w:rsidP="006C18BB">
      <w:pPr>
        <w:pStyle w:val="Ttulo2"/>
      </w:pPr>
      <w:bookmarkStart w:id="70" w:name="_Toc455670049"/>
      <w:bookmarkStart w:id="71" w:name="_Toc490863938"/>
      <w:r>
        <w:t>Cronograma de Atividades</w:t>
      </w:r>
      <w:bookmarkEnd w:id="70"/>
      <w:bookmarkEnd w:id="71"/>
    </w:p>
    <w:p w:rsidR="0070643E" w:rsidRPr="0070643E" w:rsidRDefault="000422E1" w:rsidP="0070643E">
      <w:r>
        <w:rPr>
          <w:noProof/>
          <w:lang w:eastAsia="pt-BR"/>
        </w:rPr>
        <w:drawing>
          <wp:inline distT="0" distB="0" distL="0" distR="0">
            <wp:extent cx="6858000" cy="3757502"/>
            <wp:effectExtent l="19050" t="0" r="0" b="0"/>
            <wp:docPr id="34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5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942" w:rsidRDefault="004F5942" w:rsidP="004F5942"/>
    <w:p w:rsidR="003740B1" w:rsidRPr="00532C62" w:rsidRDefault="003740B1" w:rsidP="003740B1"/>
    <w:p w:rsidR="003740B1" w:rsidRDefault="003740B1" w:rsidP="003740B1">
      <w:pPr>
        <w:jc w:val="center"/>
      </w:pPr>
      <w:r w:rsidRPr="00E3544C">
        <w:rPr>
          <w:b/>
        </w:rPr>
        <w:t>Figura 1</w:t>
      </w:r>
      <w:r>
        <w:rPr>
          <w:b/>
        </w:rPr>
        <w:t>7</w:t>
      </w:r>
      <w:r w:rsidRPr="00E3544C">
        <w:rPr>
          <w:b/>
        </w:rPr>
        <w:t xml:space="preserve"> -</w:t>
      </w:r>
      <w:r w:rsidRPr="00E3544C">
        <w:t xml:space="preserve"> Cronograma.</w:t>
      </w:r>
    </w:p>
    <w:p w:rsidR="0070643E" w:rsidRPr="00E3544C" w:rsidRDefault="0070643E" w:rsidP="003740B1">
      <w:pPr>
        <w:jc w:val="center"/>
      </w:pPr>
    </w:p>
    <w:p w:rsidR="003740B1" w:rsidRDefault="003740B1" w:rsidP="004F5942"/>
    <w:p w:rsidR="003740B1" w:rsidRDefault="003740B1" w:rsidP="004F5942"/>
    <w:p w:rsidR="003740B1" w:rsidRDefault="000422E1" w:rsidP="004F5942">
      <w:r>
        <w:rPr>
          <w:noProof/>
          <w:lang w:eastAsia="pt-BR"/>
        </w:rPr>
        <w:lastRenderedPageBreak/>
        <w:drawing>
          <wp:inline distT="0" distB="0" distL="0" distR="0">
            <wp:extent cx="6858000" cy="3142177"/>
            <wp:effectExtent l="19050" t="0" r="0" b="0"/>
            <wp:docPr id="35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42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0B1" w:rsidRDefault="00DF3B70" w:rsidP="004F5942">
      <w:r>
        <w:rPr>
          <w:noProof/>
          <w:lang w:eastAsia="pt-BR"/>
        </w:rPr>
        <w:drawing>
          <wp:inline distT="0" distB="0" distL="0" distR="0">
            <wp:extent cx="6858000" cy="3250467"/>
            <wp:effectExtent l="19050" t="0" r="0" b="0"/>
            <wp:docPr id="37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50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0B1" w:rsidRPr="00E3544C" w:rsidRDefault="003740B1" w:rsidP="003740B1">
      <w:pPr>
        <w:jc w:val="center"/>
      </w:pPr>
      <w:r w:rsidRPr="00E3544C">
        <w:rPr>
          <w:b/>
        </w:rPr>
        <w:t>Figura 1</w:t>
      </w:r>
      <w:r>
        <w:rPr>
          <w:b/>
        </w:rPr>
        <w:t>8</w:t>
      </w:r>
      <w:r w:rsidRPr="00E3544C">
        <w:rPr>
          <w:b/>
        </w:rPr>
        <w:t xml:space="preserve"> -</w:t>
      </w:r>
      <w:r w:rsidRPr="00E3544C">
        <w:t xml:space="preserve"> Cronograma</w:t>
      </w:r>
      <w:r>
        <w:t>-Continuação</w:t>
      </w:r>
      <w:r w:rsidRPr="00E3544C">
        <w:t>.</w:t>
      </w:r>
    </w:p>
    <w:p w:rsidR="003740B1" w:rsidRDefault="003740B1" w:rsidP="004F5942"/>
    <w:p w:rsidR="004F5942" w:rsidRPr="004F5942" w:rsidRDefault="00DF3B70" w:rsidP="004F5942">
      <w:r>
        <w:rPr>
          <w:noProof/>
          <w:lang w:eastAsia="pt-BR"/>
        </w:rPr>
        <w:lastRenderedPageBreak/>
        <w:drawing>
          <wp:inline distT="0" distB="0" distL="0" distR="0">
            <wp:extent cx="6858000" cy="3607533"/>
            <wp:effectExtent l="19050" t="0" r="0" b="0"/>
            <wp:docPr id="38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07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6858000" cy="2059041"/>
            <wp:effectExtent l="19050" t="0" r="0" b="0"/>
            <wp:docPr id="39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59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8BB" w:rsidRPr="00532C62" w:rsidRDefault="006C18BB" w:rsidP="006C18BB"/>
    <w:p w:rsidR="006C18BB" w:rsidRPr="00E3544C" w:rsidRDefault="006C18BB" w:rsidP="006C18BB">
      <w:pPr>
        <w:jc w:val="center"/>
      </w:pPr>
      <w:bookmarkStart w:id="72" w:name="_Toc455670285"/>
      <w:r w:rsidRPr="00E3544C">
        <w:rPr>
          <w:b/>
        </w:rPr>
        <w:t xml:space="preserve">Figura </w:t>
      </w:r>
      <w:r w:rsidR="003740B1">
        <w:rPr>
          <w:b/>
        </w:rPr>
        <w:t>19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t xml:space="preserve"> Cronograma</w:t>
      </w:r>
      <w:bookmarkEnd w:id="72"/>
      <w:r w:rsidR="003740B1">
        <w:t>-Continuação2</w:t>
      </w:r>
      <w:r w:rsidR="00E3544C" w:rsidRPr="00E3544C">
        <w:t>.</w:t>
      </w:r>
    </w:p>
    <w:p w:rsidR="00250BA3" w:rsidRDefault="00250BA3" w:rsidP="00250BA3">
      <w:pPr>
        <w:pStyle w:val="Ttulo1"/>
      </w:pPr>
      <w:bookmarkStart w:id="73" w:name="_Toc490863939"/>
      <w:r>
        <w:lastRenderedPageBreak/>
        <w:t>Bibliografias de Texto</w:t>
      </w:r>
      <w:bookmarkEnd w:id="73"/>
    </w:p>
    <w:p w:rsidR="00E92748" w:rsidRPr="003F03CB" w:rsidRDefault="00E92748" w:rsidP="003F03CB">
      <w:pPr>
        <w:rPr>
          <w:rFonts w:ascii="Arial" w:hAnsi="Arial" w:cs="Arial"/>
          <w:sz w:val="18"/>
          <w:szCs w:val="18"/>
        </w:rPr>
      </w:pPr>
      <w:r w:rsidRPr="003F03CB">
        <w:rPr>
          <w:rFonts w:ascii="Arial" w:hAnsi="Arial" w:cs="Arial"/>
          <w:sz w:val="18"/>
          <w:szCs w:val="18"/>
        </w:rPr>
        <w:t>Engenharia de Software</w:t>
      </w:r>
      <w:r w:rsidR="001028F9" w:rsidRPr="003F03CB">
        <w:rPr>
          <w:rFonts w:ascii="Arial" w:hAnsi="Arial" w:cs="Arial"/>
          <w:sz w:val="18"/>
          <w:szCs w:val="18"/>
        </w:rPr>
        <w:t>.</w:t>
      </w:r>
      <w:r w:rsidRPr="003F03CB">
        <w:rPr>
          <w:rFonts w:ascii="Arial" w:hAnsi="Arial" w:cs="Arial"/>
          <w:sz w:val="18"/>
          <w:szCs w:val="18"/>
        </w:rPr>
        <w:t xml:space="preserve"> In: Wikipédia: a enciclopédia livre.</w:t>
      </w:r>
      <w:r w:rsidR="001028F9" w:rsidRPr="003F03CB">
        <w:rPr>
          <w:rFonts w:ascii="Arial" w:hAnsi="Arial" w:cs="Arial"/>
          <w:sz w:val="18"/>
          <w:szCs w:val="18"/>
        </w:rPr>
        <w:t xml:space="preserve"> Disponível em</w:t>
      </w:r>
      <w:proofErr w:type="gramStart"/>
      <w:r w:rsidR="001028F9" w:rsidRPr="003F03CB">
        <w:rPr>
          <w:rFonts w:ascii="Arial" w:hAnsi="Arial" w:cs="Arial"/>
          <w:sz w:val="18"/>
          <w:szCs w:val="18"/>
        </w:rPr>
        <w:t>:.</w:t>
      </w:r>
      <w:proofErr w:type="gramEnd"/>
      <w:r w:rsidR="001028F9" w:rsidRPr="003F03CB">
        <w:rPr>
          <w:rFonts w:ascii="Arial" w:hAnsi="Arial" w:cs="Arial"/>
          <w:sz w:val="18"/>
          <w:szCs w:val="18"/>
        </w:rPr>
        <w:t xml:space="preserve"> </w:t>
      </w:r>
      <w:proofErr w:type="gramStart"/>
      <w:r w:rsidR="003F03CB" w:rsidRPr="003F03CB">
        <w:rPr>
          <w:rFonts w:ascii="Arial" w:hAnsi="Arial" w:cs="Arial"/>
          <w:sz w:val="18"/>
          <w:szCs w:val="18"/>
        </w:rPr>
        <w:t>h</w:t>
      </w:r>
      <w:r w:rsidR="001028F9" w:rsidRPr="003F03CB">
        <w:rPr>
          <w:rFonts w:ascii="Arial" w:hAnsi="Arial" w:cs="Arial"/>
          <w:sz w:val="18"/>
          <w:szCs w:val="18"/>
        </w:rPr>
        <w:t>ttps</w:t>
      </w:r>
      <w:proofErr w:type="gramEnd"/>
      <w:r w:rsidR="001028F9" w:rsidRPr="003F03CB">
        <w:rPr>
          <w:rFonts w:ascii="Arial" w:hAnsi="Arial" w:cs="Arial"/>
          <w:sz w:val="18"/>
          <w:szCs w:val="18"/>
        </w:rPr>
        <w:t>://pt.wikipedia.org/wiki/Engenharia_de_software</w:t>
      </w:r>
      <w:r w:rsidRPr="003F03CB">
        <w:rPr>
          <w:rFonts w:ascii="Arial" w:hAnsi="Arial" w:cs="Arial"/>
          <w:sz w:val="18"/>
          <w:szCs w:val="18"/>
        </w:rPr>
        <w:t xml:space="preserve">. Acesso em: </w:t>
      </w:r>
      <w:r w:rsidR="001028F9" w:rsidRPr="003F03CB">
        <w:rPr>
          <w:rFonts w:ascii="Arial" w:hAnsi="Arial" w:cs="Arial"/>
          <w:sz w:val="18"/>
          <w:szCs w:val="18"/>
        </w:rPr>
        <w:t>22/08/2017</w:t>
      </w:r>
      <w:r w:rsidRPr="003F03CB">
        <w:rPr>
          <w:rFonts w:ascii="Arial" w:hAnsi="Arial" w:cs="Arial"/>
          <w:sz w:val="18"/>
          <w:szCs w:val="18"/>
        </w:rPr>
        <w:t>.</w:t>
      </w:r>
    </w:p>
    <w:p w:rsidR="001028F9" w:rsidRPr="003F03CB" w:rsidRDefault="001028F9" w:rsidP="003F03CB">
      <w:pPr>
        <w:rPr>
          <w:rFonts w:ascii="Arial" w:hAnsi="Arial" w:cs="Arial"/>
          <w:sz w:val="18"/>
          <w:szCs w:val="18"/>
        </w:rPr>
      </w:pPr>
    </w:p>
    <w:p w:rsidR="001028F9" w:rsidRPr="003F03CB" w:rsidRDefault="001028F9" w:rsidP="003F03CB">
      <w:pPr>
        <w:rPr>
          <w:rFonts w:ascii="Arial" w:hAnsi="Arial" w:cs="Arial"/>
          <w:sz w:val="18"/>
          <w:szCs w:val="18"/>
        </w:rPr>
      </w:pPr>
      <w:r w:rsidRPr="003F03CB">
        <w:rPr>
          <w:rFonts w:ascii="Arial" w:hAnsi="Arial" w:cs="Arial"/>
          <w:sz w:val="18"/>
          <w:szCs w:val="18"/>
        </w:rPr>
        <w:t>Padrão de Projeto de Software. In: Wikipédia: a enciclopédia livre. Disponível em</w:t>
      </w:r>
      <w:proofErr w:type="gramStart"/>
      <w:r w:rsidRPr="003F03CB">
        <w:rPr>
          <w:rFonts w:ascii="Arial" w:hAnsi="Arial" w:cs="Arial"/>
          <w:sz w:val="18"/>
          <w:szCs w:val="18"/>
        </w:rPr>
        <w:t>:.</w:t>
      </w:r>
      <w:proofErr w:type="gramEnd"/>
      <w:r w:rsidR="003F03CB" w:rsidRPr="003F03CB">
        <w:rPr>
          <w:rFonts w:ascii="Arial" w:hAnsi="Arial" w:cs="Arial"/>
          <w:sz w:val="18"/>
          <w:szCs w:val="18"/>
        </w:rPr>
        <w:t xml:space="preserve"> </w:t>
      </w:r>
      <w:proofErr w:type="gramStart"/>
      <w:r w:rsidRPr="003F03CB">
        <w:rPr>
          <w:rFonts w:ascii="Arial" w:hAnsi="Arial" w:cs="Arial"/>
          <w:sz w:val="18"/>
          <w:szCs w:val="18"/>
        </w:rPr>
        <w:t>https</w:t>
      </w:r>
      <w:proofErr w:type="gramEnd"/>
      <w:r w:rsidRPr="003F03CB">
        <w:rPr>
          <w:rFonts w:ascii="Arial" w:hAnsi="Arial" w:cs="Arial"/>
          <w:sz w:val="18"/>
          <w:szCs w:val="18"/>
        </w:rPr>
        <w:t>://pt.wikipedia.org/wiki/Padr%C3%A3o_de_projeto_de_software. Acesso em: 22/08/2017.</w:t>
      </w:r>
    </w:p>
    <w:p w:rsidR="001028F9" w:rsidRPr="003F03CB" w:rsidRDefault="001028F9" w:rsidP="003F03CB">
      <w:pPr>
        <w:rPr>
          <w:rFonts w:ascii="Arial" w:hAnsi="Arial" w:cs="Arial"/>
          <w:sz w:val="18"/>
          <w:szCs w:val="18"/>
        </w:rPr>
      </w:pPr>
    </w:p>
    <w:p w:rsidR="00E92748" w:rsidRPr="003F03CB" w:rsidRDefault="00E92748" w:rsidP="003F03CB">
      <w:pPr>
        <w:rPr>
          <w:rFonts w:ascii="Arial" w:hAnsi="Arial" w:cs="Arial"/>
          <w:sz w:val="18"/>
          <w:szCs w:val="18"/>
        </w:rPr>
      </w:pPr>
    </w:p>
    <w:p w:rsidR="001028F9" w:rsidRPr="003F03CB" w:rsidRDefault="001028F9" w:rsidP="003F03CB">
      <w:pPr>
        <w:rPr>
          <w:rFonts w:ascii="Arial" w:hAnsi="Arial" w:cs="Arial"/>
          <w:sz w:val="18"/>
          <w:szCs w:val="18"/>
        </w:rPr>
      </w:pPr>
      <w:r w:rsidRPr="003F03CB">
        <w:rPr>
          <w:rFonts w:ascii="Arial" w:hAnsi="Arial" w:cs="Arial"/>
          <w:sz w:val="18"/>
          <w:szCs w:val="18"/>
        </w:rPr>
        <w:t>Engenharia de Requisitos. In: Wikipédia: a enciclopédia livre. Disponível em</w:t>
      </w:r>
      <w:proofErr w:type="gramStart"/>
      <w:r w:rsidRPr="003F03CB">
        <w:rPr>
          <w:rFonts w:ascii="Arial" w:hAnsi="Arial" w:cs="Arial"/>
          <w:sz w:val="18"/>
          <w:szCs w:val="18"/>
        </w:rPr>
        <w:t>:.</w:t>
      </w:r>
      <w:proofErr w:type="gramEnd"/>
      <w:r w:rsidRPr="003F03CB">
        <w:rPr>
          <w:rFonts w:ascii="Arial" w:hAnsi="Arial" w:cs="Arial"/>
          <w:sz w:val="18"/>
          <w:szCs w:val="18"/>
        </w:rPr>
        <w:t xml:space="preserve"> </w:t>
      </w:r>
      <w:proofErr w:type="gramStart"/>
      <w:r w:rsidRPr="003F03CB">
        <w:rPr>
          <w:rFonts w:ascii="Arial" w:hAnsi="Arial" w:cs="Arial"/>
          <w:sz w:val="18"/>
          <w:szCs w:val="18"/>
        </w:rPr>
        <w:t>https</w:t>
      </w:r>
      <w:proofErr w:type="gramEnd"/>
      <w:r w:rsidRPr="003F03CB">
        <w:rPr>
          <w:rFonts w:ascii="Arial" w:hAnsi="Arial" w:cs="Arial"/>
          <w:sz w:val="18"/>
          <w:szCs w:val="18"/>
        </w:rPr>
        <w:t>://pt.wikipedia.org/wiki/Engenharia_de_requisitos . Acesso em: 22/08/2017.</w:t>
      </w:r>
    </w:p>
    <w:p w:rsidR="001028F9" w:rsidRPr="003F03CB" w:rsidRDefault="001028F9" w:rsidP="003F03CB">
      <w:pPr>
        <w:rPr>
          <w:rFonts w:ascii="Arial" w:hAnsi="Arial" w:cs="Arial"/>
          <w:sz w:val="18"/>
          <w:szCs w:val="18"/>
        </w:rPr>
      </w:pPr>
    </w:p>
    <w:p w:rsidR="001028F9" w:rsidRPr="003F03CB" w:rsidRDefault="003F03CB" w:rsidP="003F03CB">
      <w:pPr>
        <w:rPr>
          <w:rFonts w:ascii="Arial" w:hAnsi="Arial" w:cs="Arial"/>
          <w:sz w:val="18"/>
          <w:szCs w:val="18"/>
        </w:rPr>
      </w:pPr>
      <w:r w:rsidRPr="003F03CB">
        <w:rPr>
          <w:rFonts w:ascii="Arial" w:hAnsi="Arial" w:cs="Arial"/>
          <w:sz w:val="18"/>
          <w:szCs w:val="18"/>
        </w:rPr>
        <w:t>UML</w:t>
      </w:r>
      <w:r w:rsidR="001028F9" w:rsidRPr="003F03CB">
        <w:rPr>
          <w:rFonts w:ascii="Arial" w:hAnsi="Arial" w:cs="Arial"/>
          <w:sz w:val="18"/>
          <w:szCs w:val="18"/>
        </w:rPr>
        <w:t>. In: Wikipédia: a enciclopédia livre. Disponível em</w:t>
      </w:r>
      <w:proofErr w:type="gramStart"/>
      <w:r w:rsidR="001028F9" w:rsidRPr="003F03CB">
        <w:rPr>
          <w:rFonts w:ascii="Arial" w:hAnsi="Arial" w:cs="Arial"/>
          <w:sz w:val="18"/>
          <w:szCs w:val="18"/>
        </w:rPr>
        <w:t>:.</w:t>
      </w:r>
      <w:proofErr w:type="gramEnd"/>
      <w:r w:rsidR="001028F9" w:rsidRPr="003F03CB">
        <w:rPr>
          <w:rFonts w:ascii="Arial" w:hAnsi="Arial" w:cs="Arial"/>
          <w:sz w:val="18"/>
          <w:szCs w:val="18"/>
        </w:rPr>
        <w:t xml:space="preserve"> </w:t>
      </w:r>
      <w:proofErr w:type="gramStart"/>
      <w:r w:rsidRPr="003F03CB">
        <w:rPr>
          <w:rFonts w:ascii="Arial" w:hAnsi="Arial" w:cs="Arial"/>
          <w:sz w:val="18"/>
          <w:szCs w:val="18"/>
        </w:rPr>
        <w:t>https</w:t>
      </w:r>
      <w:proofErr w:type="gramEnd"/>
      <w:r w:rsidRPr="003F03CB">
        <w:rPr>
          <w:rFonts w:ascii="Arial" w:hAnsi="Arial" w:cs="Arial"/>
          <w:sz w:val="18"/>
          <w:szCs w:val="18"/>
        </w:rPr>
        <w:t xml:space="preserve">://pt.wikipedia.org/wiki/UML </w:t>
      </w:r>
      <w:r w:rsidR="001028F9" w:rsidRPr="003F03CB">
        <w:rPr>
          <w:rFonts w:ascii="Arial" w:hAnsi="Arial" w:cs="Arial"/>
          <w:sz w:val="18"/>
          <w:szCs w:val="18"/>
        </w:rPr>
        <w:t>. Acesso em: 22/08/2017.</w:t>
      </w:r>
    </w:p>
    <w:p w:rsidR="006017F2" w:rsidRPr="003F03CB" w:rsidRDefault="006017F2" w:rsidP="003F03CB">
      <w:pPr>
        <w:rPr>
          <w:rFonts w:ascii="Arial" w:hAnsi="Arial" w:cs="Arial"/>
          <w:sz w:val="18"/>
          <w:szCs w:val="18"/>
        </w:rPr>
      </w:pPr>
    </w:p>
    <w:p w:rsidR="006017F2" w:rsidRPr="003F03CB" w:rsidRDefault="003F03CB" w:rsidP="003F03CB">
      <w:pPr>
        <w:rPr>
          <w:rFonts w:ascii="Arial" w:hAnsi="Arial" w:cs="Arial"/>
          <w:sz w:val="18"/>
          <w:szCs w:val="18"/>
        </w:rPr>
      </w:pPr>
      <w:r w:rsidRPr="003F03CB">
        <w:rPr>
          <w:rFonts w:ascii="Arial" w:hAnsi="Arial" w:cs="Arial"/>
          <w:sz w:val="18"/>
          <w:szCs w:val="18"/>
        </w:rPr>
        <w:t>Caso de Uso. In: Wikipédia: a enciclopédia livre. Disponível em</w:t>
      </w:r>
      <w:proofErr w:type="gramStart"/>
      <w:r w:rsidRPr="003F03CB">
        <w:rPr>
          <w:rFonts w:ascii="Arial" w:hAnsi="Arial" w:cs="Arial"/>
          <w:sz w:val="18"/>
          <w:szCs w:val="18"/>
        </w:rPr>
        <w:t>:.</w:t>
      </w:r>
      <w:proofErr w:type="gramEnd"/>
      <w:r w:rsidRPr="003F03CB">
        <w:rPr>
          <w:rFonts w:ascii="Arial" w:hAnsi="Arial" w:cs="Arial"/>
          <w:sz w:val="18"/>
          <w:szCs w:val="18"/>
        </w:rPr>
        <w:t xml:space="preserve"> </w:t>
      </w:r>
      <w:proofErr w:type="gramStart"/>
      <w:r w:rsidRPr="003F03CB">
        <w:rPr>
          <w:rFonts w:ascii="Arial" w:hAnsi="Arial" w:cs="Arial"/>
          <w:sz w:val="18"/>
          <w:szCs w:val="18"/>
        </w:rPr>
        <w:t>https</w:t>
      </w:r>
      <w:proofErr w:type="gramEnd"/>
      <w:r w:rsidRPr="003F03CB">
        <w:rPr>
          <w:rFonts w:ascii="Arial" w:hAnsi="Arial" w:cs="Arial"/>
          <w:sz w:val="18"/>
          <w:szCs w:val="18"/>
        </w:rPr>
        <w:t>://pt.wikipedia.org/wiki/Caso_de_uso . Acesso em: 22/08/2017.</w:t>
      </w:r>
    </w:p>
    <w:p w:rsidR="006017F2" w:rsidRDefault="006017F2" w:rsidP="006017F2"/>
    <w:p w:rsidR="006017F2" w:rsidRDefault="006017F2" w:rsidP="006017F2"/>
    <w:p w:rsidR="0066646F" w:rsidRDefault="0066646F" w:rsidP="00250F77"/>
    <w:p w:rsidR="0066646F" w:rsidRPr="00250F77" w:rsidRDefault="0066646F" w:rsidP="00250F77"/>
    <w:p w:rsidR="00250BA3" w:rsidRDefault="00250BA3" w:rsidP="00250BA3">
      <w:pPr>
        <w:pStyle w:val="Ttulo1"/>
      </w:pPr>
      <w:bookmarkStart w:id="74" w:name="_Toc490863940"/>
      <w:r>
        <w:lastRenderedPageBreak/>
        <w:t>Bibliografia de Imagens</w:t>
      </w:r>
      <w:bookmarkEnd w:id="74"/>
    </w:p>
    <w:p w:rsidR="00250F77" w:rsidRPr="00250F77" w:rsidRDefault="00250F77" w:rsidP="00250F77"/>
    <w:p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7E6E0B">
      <w:type w:val="continuous"/>
      <w:pgSz w:w="12240" w:h="15840"/>
      <w:pgMar w:top="1134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74FD" w:rsidRDefault="00A174FD">
      <w:r>
        <w:separator/>
      </w:r>
    </w:p>
  </w:endnote>
  <w:endnote w:type="continuationSeparator" w:id="0">
    <w:p w:rsidR="00A174FD" w:rsidRDefault="00A174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Typewriter">
    <w:altName w:val="Consolas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A6E" w:rsidRDefault="00BC2A6E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:rsidR="00BC2A6E" w:rsidRDefault="00BC2A6E">
    <w:pPr>
      <w:pStyle w:val="Rodap"/>
      <w:pBdr>
        <w:top w:val="none" w:sz="0" w:space="0" w:color="auto"/>
      </w:pBdr>
    </w:pPr>
  </w:p>
  <w:p w:rsidR="00BC2A6E" w:rsidRDefault="00BC2A6E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A6E" w:rsidRDefault="00BC2A6E" w:rsidP="00240BB3">
    <w:pPr>
      <w:pStyle w:val="Rodap"/>
      <w:jc w:val="center"/>
      <w:rPr>
        <w:b/>
        <w:sz w:val="20"/>
      </w:rPr>
    </w:pPr>
  </w:p>
  <w:p w:rsidR="00BC2A6E" w:rsidRDefault="00BC2A6E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:rsidR="00BC2A6E" w:rsidRDefault="00BC2A6E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</w:t>
    </w:r>
    <w:proofErr w:type="gramStart"/>
    <w:r>
      <w:rPr>
        <w:b/>
        <w:sz w:val="20"/>
      </w:rPr>
      <w:t>000</w:t>
    </w:r>
    <w:proofErr w:type="gramEnd"/>
  </w:p>
  <w:p w:rsidR="00BC2A6E" w:rsidRPr="009E0462" w:rsidRDefault="00BC2A6E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A6E" w:rsidRDefault="00BC2A6E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A6E" w:rsidRDefault="00BC2A6E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F60EB9">
      <w:rPr>
        <w:rStyle w:val="Nmerodepgina"/>
        <w:noProof/>
      </w:rPr>
      <w:t>48</w:t>
    </w:r>
    <w:r>
      <w:rPr>
        <w:rStyle w:val="Nmerodepgina"/>
      </w:rPr>
      <w:fldChar w:fldCharType="end"/>
    </w:r>
  </w:p>
  <w:p w:rsidR="00BC2A6E" w:rsidRDefault="00BC2A6E">
    <w:pPr>
      <w:pStyle w:val="Rodap"/>
      <w:pBdr>
        <w:top w:val="none" w:sz="0" w:space="0" w:color="auto"/>
      </w:pBdr>
    </w:pPr>
  </w:p>
  <w:p w:rsidR="00BC2A6E" w:rsidRDefault="00BC2A6E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A6E" w:rsidRDefault="00BC2A6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74FD" w:rsidRDefault="00A174FD">
      <w:r>
        <w:separator/>
      </w:r>
    </w:p>
  </w:footnote>
  <w:footnote w:type="continuationSeparator" w:id="0">
    <w:p w:rsidR="00A174FD" w:rsidRDefault="00A174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A6E" w:rsidRDefault="00BC2A6E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:rsidR="00BC2A6E" w:rsidRDefault="00BC2A6E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A6E" w:rsidRDefault="00BC2A6E">
    <w:pPr>
      <w:pStyle w:val="Cabealho"/>
      <w:jc w:val="center"/>
    </w:pPr>
    <w:r>
      <w:t>EC206 - Engenharia de Software II</w:t>
    </w:r>
  </w:p>
  <w:p w:rsidR="00BC2A6E" w:rsidRDefault="00BC2A6E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A6E" w:rsidRDefault="00BC2A6E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A6E" w:rsidRDefault="00BC2A6E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EC206 - Engenharia de Software II</w:t>
    </w:r>
  </w:p>
  <w:p w:rsidR="00BC2A6E" w:rsidRDefault="00BC2A6E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A6E" w:rsidRDefault="00BC2A6E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D24AF306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  <w:sz w:val="28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0"/>
  </w:num>
  <w:num w:numId="14">
    <w:abstractNumId w:val="0"/>
    <w:lvlOverride w:ilvl="0">
      <w:startOverride w:val="5"/>
    </w:lvlOverride>
    <w:lvlOverride w:ilvl="1">
      <w:startOverride w:val="3"/>
    </w:lvlOverride>
    <w:lvlOverride w:ilvl="2">
      <w:startOverride w:val="1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2"/>
  </w:compat>
  <w:rsids>
    <w:rsidRoot w:val="00F849CE"/>
    <w:rsid w:val="0001109F"/>
    <w:rsid w:val="0001668E"/>
    <w:rsid w:val="00025F1F"/>
    <w:rsid w:val="000269C8"/>
    <w:rsid w:val="000422E1"/>
    <w:rsid w:val="000441C8"/>
    <w:rsid w:val="0004679A"/>
    <w:rsid w:val="00060258"/>
    <w:rsid w:val="000613CF"/>
    <w:rsid w:val="00067DE2"/>
    <w:rsid w:val="000878EE"/>
    <w:rsid w:val="0009003B"/>
    <w:rsid w:val="000A2660"/>
    <w:rsid w:val="000A4141"/>
    <w:rsid w:val="000A7075"/>
    <w:rsid w:val="000C458F"/>
    <w:rsid w:val="000D062C"/>
    <w:rsid w:val="000D2FB6"/>
    <w:rsid w:val="000D56C0"/>
    <w:rsid w:val="000D7F9E"/>
    <w:rsid w:val="000F731B"/>
    <w:rsid w:val="001001AE"/>
    <w:rsid w:val="0010250E"/>
    <w:rsid w:val="001028F9"/>
    <w:rsid w:val="00121B75"/>
    <w:rsid w:val="00125424"/>
    <w:rsid w:val="00134634"/>
    <w:rsid w:val="00145513"/>
    <w:rsid w:val="00150562"/>
    <w:rsid w:val="001519B5"/>
    <w:rsid w:val="0015373C"/>
    <w:rsid w:val="00157D36"/>
    <w:rsid w:val="00177CEC"/>
    <w:rsid w:val="00187B83"/>
    <w:rsid w:val="00190DB0"/>
    <w:rsid w:val="00194999"/>
    <w:rsid w:val="001A4457"/>
    <w:rsid w:val="001B2083"/>
    <w:rsid w:val="001C387C"/>
    <w:rsid w:val="001C4C65"/>
    <w:rsid w:val="001C7401"/>
    <w:rsid w:val="001D4E3E"/>
    <w:rsid w:val="001E027A"/>
    <w:rsid w:val="001E22CD"/>
    <w:rsid w:val="001E54E9"/>
    <w:rsid w:val="001F78FA"/>
    <w:rsid w:val="002104BB"/>
    <w:rsid w:val="00214161"/>
    <w:rsid w:val="002145E3"/>
    <w:rsid w:val="00216A9A"/>
    <w:rsid w:val="00217476"/>
    <w:rsid w:val="0022280D"/>
    <w:rsid w:val="0022367D"/>
    <w:rsid w:val="00234CDA"/>
    <w:rsid w:val="00236AE2"/>
    <w:rsid w:val="00240BB3"/>
    <w:rsid w:val="0025075B"/>
    <w:rsid w:val="00250BA3"/>
    <w:rsid w:val="00250F77"/>
    <w:rsid w:val="00251DE9"/>
    <w:rsid w:val="00256D88"/>
    <w:rsid w:val="002638A2"/>
    <w:rsid w:val="00264973"/>
    <w:rsid w:val="00281FC4"/>
    <w:rsid w:val="002878C3"/>
    <w:rsid w:val="002903B6"/>
    <w:rsid w:val="00292152"/>
    <w:rsid w:val="002930DD"/>
    <w:rsid w:val="002971FB"/>
    <w:rsid w:val="002A125A"/>
    <w:rsid w:val="002A1C2A"/>
    <w:rsid w:val="002A6C7C"/>
    <w:rsid w:val="002A6DDF"/>
    <w:rsid w:val="002A7A95"/>
    <w:rsid w:val="002C0C62"/>
    <w:rsid w:val="002C285F"/>
    <w:rsid w:val="002D0266"/>
    <w:rsid w:val="002D7B76"/>
    <w:rsid w:val="002F6C7D"/>
    <w:rsid w:val="00303C0E"/>
    <w:rsid w:val="00303F55"/>
    <w:rsid w:val="00307102"/>
    <w:rsid w:val="00321857"/>
    <w:rsid w:val="00323652"/>
    <w:rsid w:val="003515C7"/>
    <w:rsid w:val="003740B1"/>
    <w:rsid w:val="00384D6E"/>
    <w:rsid w:val="003907C7"/>
    <w:rsid w:val="003A2D40"/>
    <w:rsid w:val="003A4464"/>
    <w:rsid w:val="003B3F49"/>
    <w:rsid w:val="003B41E4"/>
    <w:rsid w:val="003B6722"/>
    <w:rsid w:val="003B7DDC"/>
    <w:rsid w:val="003C394E"/>
    <w:rsid w:val="003E3C2D"/>
    <w:rsid w:val="003F03CB"/>
    <w:rsid w:val="00404333"/>
    <w:rsid w:val="00407C6A"/>
    <w:rsid w:val="00420A86"/>
    <w:rsid w:val="0042144B"/>
    <w:rsid w:val="0043666A"/>
    <w:rsid w:val="00437759"/>
    <w:rsid w:val="00440E9A"/>
    <w:rsid w:val="00464E3F"/>
    <w:rsid w:val="00466010"/>
    <w:rsid w:val="0047385D"/>
    <w:rsid w:val="0047593D"/>
    <w:rsid w:val="00483143"/>
    <w:rsid w:val="00486CAA"/>
    <w:rsid w:val="004958EA"/>
    <w:rsid w:val="004A435D"/>
    <w:rsid w:val="004A7D07"/>
    <w:rsid w:val="004B7E53"/>
    <w:rsid w:val="004D5F84"/>
    <w:rsid w:val="004E0188"/>
    <w:rsid w:val="004F4DCC"/>
    <w:rsid w:val="004F5942"/>
    <w:rsid w:val="004F6F59"/>
    <w:rsid w:val="00506242"/>
    <w:rsid w:val="00516EAC"/>
    <w:rsid w:val="00524BB2"/>
    <w:rsid w:val="0053125E"/>
    <w:rsid w:val="00532B20"/>
    <w:rsid w:val="005338BD"/>
    <w:rsid w:val="005409BE"/>
    <w:rsid w:val="005420C4"/>
    <w:rsid w:val="00544264"/>
    <w:rsid w:val="00546BF0"/>
    <w:rsid w:val="00547CA2"/>
    <w:rsid w:val="00553547"/>
    <w:rsid w:val="00554CA4"/>
    <w:rsid w:val="00555E6D"/>
    <w:rsid w:val="00560C5A"/>
    <w:rsid w:val="005716FC"/>
    <w:rsid w:val="0058008A"/>
    <w:rsid w:val="005844CA"/>
    <w:rsid w:val="00586027"/>
    <w:rsid w:val="00586D82"/>
    <w:rsid w:val="00587536"/>
    <w:rsid w:val="00596A68"/>
    <w:rsid w:val="00597D02"/>
    <w:rsid w:val="005A0132"/>
    <w:rsid w:val="005A0CAC"/>
    <w:rsid w:val="005A458E"/>
    <w:rsid w:val="005A5CD7"/>
    <w:rsid w:val="005B256A"/>
    <w:rsid w:val="005D105B"/>
    <w:rsid w:val="005D1BC7"/>
    <w:rsid w:val="005D68E3"/>
    <w:rsid w:val="005E194B"/>
    <w:rsid w:val="005F26CD"/>
    <w:rsid w:val="006017F2"/>
    <w:rsid w:val="00603121"/>
    <w:rsid w:val="0060492A"/>
    <w:rsid w:val="00604F7A"/>
    <w:rsid w:val="006110EB"/>
    <w:rsid w:val="00620B2C"/>
    <w:rsid w:val="006263C9"/>
    <w:rsid w:val="006301EA"/>
    <w:rsid w:val="006353C7"/>
    <w:rsid w:val="00637B6E"/>
    <w:rsid w:val="00651360"/>
    <w:rsid w:val="00654426"/>
    <w:rsid w:val="0065518D"/>
    <w:rsid w:val="00655F9F"/>
    <w:rsid w:val="00655FDB"/>
    <w:rsid w:val="0066646F"/>
    <w:rsid w:val="006672BD"/>
    <w:rsid w:val="006745DE"/>
    <w:rsid w:val="0069080A"/>
    <w:rsid w:val="006A0A66"/>
    <w:rsid w:val="006A367F"/>
    <w:rsid w:val="006B4C6B"/>
    <w:rsid w:val="006B55E0"/>
    <w:rsid w:val="006C18BB"/>
    <w:rsid w:val="006C40CD"/>
    <w:rsid w:val="006C6CA8"/>
    <w:rsid w:val="006D0FB4"/>
    <w:rsid w:val="006E0D1E"/>
    <w:rsid w:val="006E30F1"/>
    <w:rsid w:val="006F2969"/>
    <w:rsid w:val="006F3732"/>
    <w:rsid w:val="006F3F6E"/>
    <w:rsid w:val="0070643E"/>
    <w:rsid w:val="00712010"/>
    <w:rsid w:val="00720333"/>
    <w:rsid w:val="00727511"/>
    <w:rsid w:val="007277DC"/>
    <w:rsid w:val="00737EC6"/>
    <w:rsid w:val="007464A8"/>
    <w:rsid w:val="00746565"/>
    <w:rsid w:val="0075205F"/>
    <w:rsid w:val="00753314"/>
    <w:rsid w:val="00754B29"/>
    <w:rsid w:val="00760E59"/>
    <w:rsid w:val="007814E4"/>
    <w:rsid w:val="007821A6"/>
    <w:rsid w:val="00795203"/>
    <w:rsid w:val="007A482D"/>
    <w:rsid w:val="007A75F4"/>
    <w:rsid w:val="007B0B00"/>
    <w:rsid w:val="007B3495"/>
    <w:rsid w:val="007C25D7"/>
    <w:rsid w:val="007D24A7"/>
    <w:rsid w:val="007E2E43"/>
    <w:rsid w:val="007E6E0B"/>
    <w:rsid w:val="007E77E1"/>
    <w:rsid w:val="007F6199"/>
    <w:rsid w:val="008002FC"/>
    <w:rsid w:val="008024FA"/>
    <w:rsid w:val="00802854"/>
    <w:rsid w:val="00803A51"/>
    <w:rsid w:val="00803D24"/>
    <w:rsid w:val="00804D41"/>
    <w:rsid w:val="008058B7"/>
    <w:rsid w:val="00814202"/>
    <w:rsid w:val="00816D23"/>
    <w:rsid w:val="00826192"/>
    <w:rsid w:val="00847658"/>
    <w:rsid w:val="0085022A"/>
    <w:rsid w:val="008529EB"/>
    <w:rsid w:val="00857502"/>
    <w:rsid w:val="0087603D"/>
    <w:rsid w:val="00884A3A"/>
    <w:rsid w:val="00886D64"/>
    <w:rsid w:val="00886DC5"/>
    <w:rsid w:val="008877F1"/>
    <w:rsid w:val="008906C9"/>
    <w:rsid w:val="008A4FB1"/>
    <w:rsid w:val="008B34C9"/>
    <w:rsid w:val="008C7F3F"/>
    <w:rsid w:val="008D5902"/>
    <w:rsid w:val="008F4A2D"/>
    <w:rsid w:val="008F58AC"/>
    <w:rsid w:val="009010C1"/>
    <w:rsid w:val="00912C8D"/>
    <w:rsid w:val="00914043"/>
    <w:rsid w:val="009145E7"/>
    <w:rsid w:val="009151E5"/>
    <w:rsid w:val="00917E4E"/>
    <w:rsid w:val="00922279"/>
    <w:rsid w:val="009242D4"/>
    <w:rsid w:val="009407CC"/>
    <w:rsid w:val="00940DED"/>
    <w:rsid w:val="009534B2"/>
    <w:rsid w:val="009571EE"/>
    <w:rsid w:val="00965087"/>
    <w:rsid w:val="009750CC"/>
    <w:rsid w:val="009754E6"/>
    <w:rsid w:val="00975859"/>
    <w:rsid w:val="00977BC9"/>
    <w:rsid w:val="0098176E"/>
    <w:rsid w:val="009904CE"/>
    <w:rsid w:val="009941D3"/>
    <w:rsid w:val="009A3BAB"/>
    <w:rsid w:val="009B64DB"/>
    <w:rsid w:val="009C4B07"/>
    <w:rsid w:val="009E0462"/>
    <w:rsid w:val="009F0B8C"/>
    <w:rsid w:val="009F697A"/>
    <w:rsid w:val="009F7A33"/>
    <w:rsid w:val="00A03491"/>
    <w:rsid w:val="00A04B89"/>
    <w:rsid w:val="00A13FD8"/>
    <w:rsid w:val="00A15238"/>
    <w:rsid w:val="00A174FD"/>
    <w:rsid w:val="00A25AB2"/>
    <w:rsid w:val="00A27FD9"/>
    <w:rsid w:val="00A30691"/>
    <w:rsid w:val="00A34996"/>
    <w:rsid w:val="00A35FF8"/>
    <w:rsid w:val="00A37F6F"/>
    <w:rsid w:val="00A401B6"/>
    <w:rsid w:val="00A41C9C"/>
    <w:rsid w:val="00A50387"/>
    <w:rsid w:val="00A511CA"/>
    <w:rsid w:val="00A53B15"/>
    <w:rsid w:val="00A60644"/>
    <w:rsid w:val="00A61DE3"/>
    <w:rsid w:val="00A65CF9"/>
    <w:rsid w:val="00A66DE9"/>
    <w:rsid w:val="00A71198"/>
    <w:rsid w:val="00A77ABB"/>
    <w:rsid w:val="00A9391F"/>
    <w:rsid w:val="00AA6D11"/>
    <w:rsid w:val="00AB021E"/>
    <w:rsid w:val="00AC1593"/>
    <w:rsid w:val="00AD283D"/>
    <w:rsid w:val="00AD6438"/>
    <w:rsid w:val="00AD79D8"/>
    <w:rsid w:val="00AF1181"/>
    <w:rsid w:val="00AF26D9"/>
    <w:rsid w:val="00AF3A39"/>
    <w:rsid w:val="00B01E69"/>
    <w:rsid w:val="00B165DD"/>
    <w:rsid w:val="00B239E2"/>
    <w:rsid w:val="00B30D30"/>
    <w:rsid w:val="00B31E33"/>
    <w:rsid w:val="00B32C11"/>
    <w:rsid w:val="00B33E3C"/>
    <w:rsid w:val="00B34F1E"/>
    <w:rsid w:val="00B51189"/>
    <w:rsid w:val="00B51AAA"/>
    <w:rsid w:val="00B53F99"/>
    <w:rsid w:val="00B6571C"/>
    <w:rsid w:val="00B674EB"/>
    <w:rsid w:val="00B7599E"/>
    <w:rsid w:val="00B944E2"/>
    <w:rsid w:val="00B954A6"/>
    <w:rsid w:val="00B97300"/>
    <w:rsid w:val="00BA14C2"/>
    <w:rsid w:val="00BA2B7D"/>
    <w:rsid w:val="00BC2A6E"/>
    <w:rsid w:val="00BC5A96"/>
    <w:rsid w:val="00BC7C8D"/>
    <w:rsid w:val="00BE13A5"/>
    <w:rsid w:val="00BE40E6"/>
    <w:rsid w:val="00BF084F"/>
    <w:rsid w:val="00C01D51"/>
    <w:rsid w:val="00C244AB"/>
    <w:rsid w:val="00C36BC8"/>
    <w:rsid w:val="00C409A0"/>
    <w:rsid w:val="00C45CD3"/>
    <w:rsid w:val="00C4703B"/>
    <w:rsid w:val="00C52390"/>
    <w:rsid w:val="00C54556"/>
    <w:rsid w:val="00C567FC"/>
    <w:rsid w:val="00C701B7"/>
    <w:rsid w:val="00C73086"/>
    <w:rsid w:val="00C73C1A"/>
    <w:rsid w:val="00C91793"/>
    <w:rsid w:val="00C9630C"/>
    <w:rsid w:val="00C9717A"/>
    <w:rsid w:val="00CB7CB9"/>
    <w:rsid w:val="00CC521D"/>
    <w:rsid w:val="00CE23EF"/>
    <w:rsid w:val="00CE4A14"/>
    <w:rsid w:val="00CF1394"/>
    <w:rsid w:val="00CF1DE2"/>
    <w:rsid w:val="00CF2D09"/>
    <w:rsid w:val="00CF5338"/>
    <w:rsid w:val="00D01E66"/>
    <w:rsid w:val="00D0544C"/>
    <w:rsid w:val="00D22DF6"/>
    <w:rsid w:val="00D31637"/>
    <w:rsid w:val="00D35BAB"/>
    <w:rsid w:val="00D3712D"/>
    <w:rsid w:val="00D46539"/>
    <w:rsid w:val="00D57904"/>
    <w:rsid w:val="00D64DD1"/>
    <w:rsid w:val="00D7200A"/>
    <w:rsid w:val="00D76BE9"/>
    <w:rsid w:val="00D775CA"/>
    <w:rsid w:val="00D77C62"/>
    <w:rsid w:val="00D81EE6"/>
    <w:rsid w:val="00D866FE"/>
    <w:rsid w:val="00D86B78"/>
    <w:rsid w:val="00D93ACA"/>
    <w:rsid w:val="00D943AC"/>
    <w:rsid w:val="00DB468B"/>
    <w:rsid w:val="00DB7FE1"/>
    <w:rsid w:val="00DC0594"/>
    <w:rsid w:val="00DD4D68"/>
    <w:rsid w:val="00DE2401"/>
    <w:rsid w:val="00DF3B70"/>
    <w:rsid w:val="00DF3F41"/>
    <w:rsid w:val="00DF56AE"/>
    <w:rsid w:val="00E1011C"/>
    <w:rsid w:val="00E168FB"/>
    <w:rsid w:val="00E27885"/>
    <w:rsid w:val="00E3544C"/>
    <w:rsid w:val="00E37CA9"/>
    <w:rsid w:val="00E436A1"/>
    <w:rsid w:val="00E604D1"/>
    <w:rsid w:val="00E70A2C"/>
    <w:rsid w:val="00E7128B"/>
    <w:rsid w:val="00E7323C"/>
    <w:rsid w:val="00E818DF"/>
    <w:rsid w:val="00E83814"/>
    <w:rsid w:val="00E83E03"/>
    <w:rsid w:val="00E90A75"/>
    <w:rsid w:val="00E91DE1"/>
    <w:rsid w:val="00E92748"/>
    <w:rsid w:val="00E979FA"/>
    <w:rsid w:val="00EA5631"/>
    <w:rsid w:val="00EB239D"/>
    <w:rsid w:val="00EB5D14"/>
    <w:rsid w:val="00EB5DEE"/>
    <w:rsid w:val="00EB6646"/>
    <w:rsid w:val="00EC7C4A"/>
    <w:rsid w:val="00ED0D46"/>
    <w:rsid w:val="00F012BA"/>
    <w:rsid w:val="00F1232A"/>
    <w:rsid w:val="00F12994"/>
    <w:rsid w:val="00F1311C"/>
    <w:rsid w:val="00F17B9D"/>
    <w:rsid w:val="00F17E04"/>
    <w:rsid w:val="00F26381"/>
    <w:rsid w:val="00F2652E"/>
    <w:rsid w:val="00F36C75"/>
    <w:rsid w:val="00F45F8F"/>
    <w:rsid w:val="00F47187"/>
    <w:rsid w:val="00F471C0"/>
    <w:rsid w:val="00F548AD"/>
    <w:rsid w:val="00F56FCE"/>
    <w:rsid w:val="00F60EB9"/>
    <w:rsid w:val="00F61B8E"/>
    <w:rsid w:val="00F65277"/>
    <w:rsid w:val="00F72BC2"/>
    <w:rsid w:val="00F849CE"/>
    <w:rsid w:val="00F850B9"/>
    <w:rsid w:val="00F9128B"/>
    <w:rsid w:val="00F93EB5"/>
    <w:rsid w:val="00F950F6"/>
    <w:rsid w:val="00FA42B3"/>
    <w:rsid w:val="00FA5110"/>
    <w:rsid w:val="00FB0D04"/>
    <w:rsid w:val="00FB2604"/>
    <w:rsid w:val="00FB7757"/>
    <w:rsid w:val="00FD3363"/>
    <w:rsid w:val="00FE7719"/>
    <w:rsid w:val="00FF085B"/>
    <w:rsid w:val="00FF262E"/>
    <w:rsid w:val="00FF2B76"/>
    <w:rsid w:val="00FF4904"/>
    <w:rsid w:val="00FF5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75F4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rsid w:val="007A75F4"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rsid w:val="007A75F4"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rsid w:val="007A75F4"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rsid w:val="007A75F4"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rsid w:val="007A75F4"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rsid w:val="007A75F4"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rsid w:val="007A75F4"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rsid w:val="007A75F4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rsid w:val="007A75F4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sid w:val="007A75F4"/>
    <w:rPr>
      <w:b/>
      <w:i w:val="0"/>
    </w:rPr>
  </w:style>
  <w:style w:type="character" w:customStyle="1" w:styleId="WW8Num1z2">
    <w:name w:val="WW8Num1z2"/>
    <w:rsid w:val="007A75F4"/>
    <w:rPr>
      <w:color w:val="auto"/>
    </w:rPr>
  </w:style>
  <w:style w:type="character" w:customStyle="1" w:styleId="WW8Num2z1">
    <w:name w:val="WW8Num2z1"/>
    <w:rsid w:val="007A75F4"/>
    <w:rPr>
      <w:rFonts w:ascii="Courier New" w:hAnsi="Courier New" w:cs="Courier New"/>
    </w:rPr>
  </w:style>
  <w:style w:type="character" w:customStyle="1" w:styleId="WW8Num2z2">
    <w:name w:val="WW8Num2z2"/>
    <w:rsid w:val="007A75F4"/>
    <w:rPr>
      <w:rFonts w:ascii="Wingdings" w:hAnsi="Wingdings" w:cs="Wingdings"/>
    </w:rPr>
  </w:style>
  <w:style w:type="character" w:customStyle="1" w:styleId="WW8Num3z0">
    <w:name w:val="WW8Num3z0"/>
    <w:rsid w:val="007A75F4"/>
    <w:rPr>
      <w:rFonts w:ascii="Symbol" w:hAnsi="Symbol" w:cs="Symbol"/>
    </w:rPr>
  </w:style>
  <w:style w:type="character" w:customStyle="1" w:styleId="WW8Num5z0">
    <w:name w:val="WW8Num5z0"/>
    <w:rsid w:val="007A75F4"/>
    <w:rPr>
      <w:rFonts w:ascii="Symbol" w:hAnsi="Symbol" w:cs="Symbol"/>
    </w:rPr>
  </w:style>
  <w:style w:type="character" w:customStyle="1" w:styleId="WW8Num6z0">
    <w:name w:val="WW8Num6z0"/>
    <w:rsid w:val="007A75F4"/>
    <w:rPr>
      <w:rFonts w:ascii="Wingdings" w:hAnsi="Wingdings" w:cs="Wingdings"/>
    </w:rPr>
  </w:style>
  <w:style w:type="character" w:customStyle="1" w:styleId="Fontepargpadro4">
    <w:name w:val="Fonte parág. padrão4"/>
    <w:rsid w:val="007A75F4"/>
  </w:style>
  <w:style w:type="character" w:customStyle="1" w:styleId="Absatz-Standardschriftart">
    <w:name w:val="Absatz-Standardschriftart"/>
    <w:rsid w:val="007A75F4"/>
  </w:style>
  <w:style w:type="character" w:customStyle="1" w:styleId="WW-Absatz-Standardschriftart">
    <w:name w:val="WW-Absatz-Standardschriftart"/>
    <w:rsid w:val="007A75F4"/>
  </w:style>
  <w:style w:type="character" w:customStyle="1" w:styleId="WW-Absatz-Standardschriftart1">
    <w:name w:val="WW-Absatz-Standardschriftart1"/>
    <w:rsid w:val="007A75F4"/>
  </w:style>
  <w:style w:type="character" w:customStyle="1" w:styleId="WW-Absatz-Standardschriftart11">
    <w:name w:val="WW-Absatz-Standardschriftart11"/>
    <w:rsid w:val="007A75F4"/>
  </w:style>
  <w:style w:type="character" w:customStyle="1" w:styleId="Fontepargpadro3">
    <w:name w:val="Fonte parág. padrão3"/>
    <w:rsid w:val="007A75F4"/>
  </w:style>
  <w:style w:type="character" w:customStyle="1" w:styleId="WW-Absatz-Standardschriftart111">
    <w:name w:val="WW-Absatz-Standardschriftart111"/>
    <w:rsid w:val="007A75F4"/>
  </w:style>
  <w:style w:type="character" w:customStyle="1" w:styleId="WW8Num2z0">
    <w:name w:val="WW8Num2z0"/>
    <w:rsid w:val="007A75F4"/>
    <w:rPr>
      <w:rFonts w:ascii="Symbol" w:hAnsi="Symbol" w:cs="Symbol"/>
    </w:rPr>
  </w:style>
  <w:style w:type="character" w:customStyle="1" w:styleId="WW8Num4z0">
    <w:name w:val="WW8Num4z0"/>
    <w:rsid w:val="007A75F4"/>
    <w:rPr>
      <w:rFonts w:ascii="Symbol" w:hAnsi="Symbol" w:cs="Symbol"/>
    </w:rPr>
  </w:style>
  <w:style w:type="character" w:customStyle="1" w:styleId="WW-Absatz-Standardschriftart1111">
    <w:name w:val="WW-Absatz-Standardschriftart1111"/>
    <w:rsid w:val="007A75F4"/>
  </w:style>
  <w:style w:type="character" w:customStyle="1" w:styleId="Fontepargpadro2">
    <w:name w:val="Fonte parág. padrão2"/>
    <w:rsid w:val="007A75F4"/>
  </w:style>
  <w:style w:type="character" w:customStyle="1" w:styleId="WW-Absatz-Standardschriftart11111">
    <w:name w:val="WW-Absatz-Standardschriftart11111"/>
    <w:rsid w:val="007A75F4"/>
  </w:style>
  <w:style w:type="character" w:customStyle="1" w:styleId="WW-Absatz-Standardschriftart111111">
    <w:name w:val="WW-Absatz-Standardschriftart111111"/>
    <w:rsid w:val="007A75F4"/>
  </w:style>
  <w:style w:type="character" w:customStyle="1" w:styleId="WW-Absatz-Standardschriftart1111111">
    <w:name w:val="WW-Absatz-Standardschriftart1111111"/>
    <w:rsid w:val="007A75F4"/>
  </w:style>
  <w:style w:type="character" w:customStyle="1" w:styleId="WW8Num3z1">
    <w:name w:val="WW8Num3z1"/>
    <w:rsid w:val="007A75F4"/>
    <w:rPr>
      <w:rFonts w:ascii="Courier New" w:hAnsi="Courier New" w:cs="Courier New"/>
    </w:rPr>
  </w:style>
  <w:style w:type="character" w:customStyle="1" w:styleId="WW8Num3z2">
    <w:name w:val="WW8Num3z2"/>
    <w:rsid w:val="007A75F4"/>
    <w:rPr>
      <w:rFonts w:ascii="Wingdings" w:hAnsi="Wingdings" w:cs="Wingdings"/>
    </w:rPr>
  </w:style>
  <w:style w:type="character" w:customStyle="1" w:styleId="WW8Num3z3">
    <w:name w:val="WW8Num3z3"/>
    <w:rsid w:val="007A75F4"/>
    <w:rPr>
      <w:rFonts w:ascii="Symbol" w:hAnsi="Symbol" w:cs="Symbol"/>
    </w:rPr>
  </w:style>
  <w:style w:type="character" w:customStyle="1" w:styleId="WW8Num4z1">
    <w:name w:val="WW8Num4z1"/>
    <w:rsid w:val="007A75F4"/>
    <w:rPr>
      <w:b/>
      <w:i w:val="0"/>
    </w:rPr>
  </w:style>
  <w:style w:type="character" w:customStyle="1" w:styleId="WW8Num4z2">
    <w:name w:val="WW8Num4z2"/>
    <w:rsid w:val="007A75F4"/>
    <w:rPr>
      <w:color w:val="auto"/>
    </w:rPr>
  </w:style>
  <w:style w:type="character" w:customStyle="1" w:styleId="WW8Num5z1">
    <w:name w:val="WW8Num5z1"/>
    <w:rsid w:val="007A75F4"/>
    <w:rPr>
      <w:b/>
      <w:i w:val="0"/>
    </w:rPr>
  </w:style>
  <w:style w:type="character" w:customStyle="1" w:styleId="WW8Num5z2">
    <w:name w:val="WW8Num5z2"/>
    <w:rsid w:val="007A75F4"/>
    <w:rPr>
      <w:color w:val="auto"/>
    </w:rPr>
  </w:style>
  <w:style w:type="character" w:customStyle="1" w:styleId="WW8Num6z1">
    <w:name w:val="WW8Num6z1"/>
    <w:rsid w:val="007A75F4"/>
    <w:rPr>
      <w:rFonts w:ascii="Courier New" w:hAnsi="Courier New" w:cs="Courier New"/>
    </w:rPr>
  </w:style>
  <w:style w:type="character" w:customStyle="1" w:styleId="WW8Num6z3">
    <w:name w:val="WW8Num6z3"/>
    <w:rsid w:val="007A75F4"/>
    <w:rPr>
      <w:rFonts w:ascii="Symbol" w:hAnsi="Symbol" w:cs="Symbol"/>
    </w:rPr>
  </w:style>
  <w:style w:type="character" w:customStyle="1" w:styleId="WW8Num8z1">
    <w:name w:val="WW8Num8z1"/>
    <w:rsid w:val="007A75F4"/>
    <w:rPr>
      <w:b/>
      <w:i w:val="0"/>
    </w:rPr>
  </w:style>
  <w:style w:type="character" w:customStyle="1" w:styleId="WW8Num8z2">
    <w:name w:val="WW8Num8z2"/>
    <w:rsid w:val="007A75F4"/>
    <w:rPr>
      <w:color w:val="auto"/>
    </w:rPr>
  </w:style>
  <w:style w:type="character" w:customStyle="1" w:styleId="WW8Num11z0">
    <w:name w:val="WW8Num11z0"/>
    <w:rsid w:val="007A75F4"/>
    <w:rPr>
      <w:rFonts w:ascii="Symbol" w:hAnsi="Symbol" w:cs="Symbol"/>
    </w:rPr>
  </w:style>
  <w:style w:type="character" w:customStyle="1" w:styleId="WW8Num11z1">
    <w:name w:val="WW8Num11z1"/>
    <w:rsid w:val="007A75F4"/>
    <w:rPr>
      <w:rFonts w:ascii="Courier New" w:hAnsi="Courier New" w:cs="Courier New"/>
    </w:rPr>
  </w:style>
  <w:style w:type="character" w:customStyle="1" w:styleId="WW8Num11z2">
    <w:name w:val="WW8Num11z2"/>
    <w:rsid w:val="007A75F4"/>
    <w:rPr>
      <w:rFonts w:ascii="Wingdings" w:hAnsi="Wingdings" w:cs="Wingdings"/>
    </w:rPr>
  </w:style>
  <w:style w:type="character" w:customStyle="1" w:styleId="WW8Num12z0">
    <w:name w:val="WW8Num12z0"/>
    <w:rsid w:val="007A75F4"/>
    <w:rPr>
      <w:rFonts w:ascii="Symbol" w:hAnsi="Symbol" w:cs="Symbol"/>
    </w:rPr>
  </w:style>
  <w:style w:type="character" w:customStyle="1" w:styleId="WW8Num12z1">
    <w:name w:val="WW8Num12z1"/>
    <w:rsid w:val="007A75F4"/>
    <w:rPr>
      <w:rFonts w:ascii="Courier New" w:hAnsi="Courier New" w:cs="Courier New"/>
    </w:rPr>
  </w:style>
  <w:style w:type="character" w:customStyle="1" w:styleId="WW8Num12z2">
    <w:name w:val="WW8Num12z2"/>
    <w:rsid w:val="007A75F4"/>
    <w:rPr>
      <w:rFonts w:ascii="Wingdings" w:hAnsi="Wingdings" w:cs="Wingdings"/>
    </w:rPr>
  </w:style>
  <w:style w:type="character" w:customStyle="1" w:styleId="WW8Num15z0">
    <w:name w:val="WW8Num15z0"/>
    <w:rsid w:val="007A75F4"/>
    <w:rPr>
      <w:rFonts w:ascii="Symbol" w:hAnsi="Symbol" w:cs="Symbol"/>
    </w:rPr>
  </w:style>
  <w:style w:type="character" w:customStyle="1" w:styleId="WW8Num15z1">
    <w:name w:val="WW8Num15z1"/>
    <w:rsid w:val="007A75F4"/>
    <w:rPr>
      <w:rFonts w:ascii="Courier New" w:hAnsi="Courier New" w:cs="Courier New"/>
    </w:rPr>
  </w:style>
  <w:style w:type="character" w:customStyle="1" w:styleId="WW8Num15z2">
    <w:name w:val="WW8Num15z2"/>
    <w:rsid w:val="007A75F4"/>
    <w:rPr>
      <w:rFonts w:ascii="Wingdings" w:hAnsi="Wingdings" w:cs="Wingdings"/>
    </w:rPr>
  </w:style>
  <w:style w:type="character" w:customStyle="1" w:styleId="WW8Num16z0">
    <w:name w:val="WW8Num16z0"/>
    <w:rsid w:val="007A75F4"/>
    <w:rPr>
      <w:rFonts w:ascii="Symbol" w:hAnsi="Symbol" w:cs="Symbol"/>
    </w:rPr>
  </w:style>
  <w:style w:type="character" w:customStyle="1" w:styleId="WW8Num16z1">
    <w:name w:val="WW8Num16z1"/>
    <w:rsid w:val="007A75F4"/>
    <w:rPr>
      <w:rFonts w:ascii="Courier New" w:hAnsi="Courier New" w:cs="Courier New"/>
    </w:rPr>
  </w:style>
  <w:style w:type="character" w:customStyle="1" w:styleId="WW8Num16z2">
    <w:name w:val="WW8Num16z2"/>
    <w:rsid w:val="007A75F4"/>
    <w:rPr>
      <w:rFonts w:ascii="Wingdings" w:hAnsi="Wingdings" w:cs="Wingdings"/>
    </w:rPr>
  </w:style>
  <w:style w:type="character" w:customStyle="1" w:styleId="WW8Num17z0">
    <w:name w:val="WW8Num17z0"/>
    <w:rsid w:val="007A75F4"/>
    <w:rPr>
      <w:rFonts w:ascii="Symbol" w:hAnsi="Symbol" w:cs="Symbol"/>
    </w:rPr>
  </w:style>
  <w:style w:type="character" w:customStyle="1" w:styleId="WW8Num17z1">
    <w:name w:val="WW8Num17z1"/>
    <w:rsid w:val="007A75F4"/>
    <w:rPr>
      <w:rFonts w:ascii="Courier New" w:hAnsi="Courier New" w:cs="Courier New"/>
    </w:rPr>
  </w:style>
  <w:style w:type="character" w:customStyle="1" w:styleId="WW8Num17z2">
    <w:name w:val="WW8Num17z2"/>
    <w:rsid w:val="007A75F4"/>
    <w:rPr>
      <w:rFonts w:ascii="Wingdings" w:hAnsi="Wingdings" w:cs="Wingdings"/>
    </w:rPr>
  </w:style>
  <w:style w:type="character" w:customStyle="1" w:styleId="WW8Num18z0">
    <w:name w:val="WW8Num18z0"/>
    <w:rsid w:val="007A75F4"/>
    <w:rPr>
      <w:rFonts w:ascii="Symbol" w:hAnsi="Symbol" w:cs="Symbol"/>
    </w:rPr>
  </w:style>
  <w:style w:type="character" w:customStyle="1" w:styleId="WW8Num18z1">
    <w:name w:val="WW8Num18z1"/>
    <w:rsid w:val="007A75F4"/>
    <w:rPr>
      <w:rFonts w:ascii="Courier New" w:hAnsi="Courier New" w:cs="Courier New"/>
    </w:rPr>
  </w:style>
  <w:style w:type="character" w:customStyle="1" w:styleId="WW8Num18z2">
    <w:name w:val="WW8Num18z2"/>
    <w:rsid w:val="007A75F4"/>
    <w:rPr>
      <w:rFonts w:ascii="Wingdings" w:hAnsi="Wingdings" w:cs="Wingdings"/>
    </w:rPr>
  </w:style>
  <w:style w:type="character" w:customStyle="1" w:styleId="WW8Num19z0">
    <w:name w:val="WW8Num19z0"/>
    <w:rsid w:val="007A75F4"/>
    <w:rPr>
      <w:rFonts w:ascii="Symbol" w:hAnsi="Symbol" w:cs="Symbol"/>
    </w:rPr>
  </w:style>
  <w:style w:type="character" w:customStyle="1" w:styleId="WW8Num19z1">
    <w:name w:val="WW8Num19z1"/>
    <w:rsid w:val="007A75F4"/>
    <w:rPr>
      <w:rFonts w:ascii="Courier New" w:hAnsi="Courier New" w:cs="Courier New"/>
    </w:rPr>
  </w:style>
  <w:style w:type="character" w:customStyle="1" w:styleId="WW8Num19z2">
    <w:name w:val="WW8Num19z2"/>
    <w:rsid w:val="007A75F4"/>
    <w:rPr>
      <w:rFonts w:ascii="Wingdings" w:hAnsi="Wingdings" w:cs="Wingdings"/>
    </w:rPr>
  </w:style>
  <w:style w:type="character" w:customStyle="1" w:styleId="WW8Num21z0">
    <w:name w:val="WW8Num21z0"/>
    <w:rsid w:val="007A75F4"/>
    <w:rPr>
      <w:rFonts w:ascii="Symbol" w:hAnsi="Symbol" w:cs="Symbol"/>
    </w:rPr>
  </w:style>
  <w:style w:type="character" w:customStyle="1" w:styleId="WW8Num21z1">
    <w:name w:val="WW8Num21z1"/>
    <w:rsid w:val="007A75F4"/>
    <w:rPr>
      <w:rFonts w:ascii="Courier New" w:hAnsi="Courier New" w:cs="Courier New"/>
    </w:rPr>
  </w:style>
  <w:style w:type="character" w:customStyle="1" w:styleId="WW8Num21z2">
    <w:name w:val="WW8Num21z2"/>
    <w:rsid w:val="007A75F4"/>
    <w:rPr>
      <w:rFonts w:ascii="Wingdings" w:hAnsi="Wingdings" w:cs="Wingdings"/>
    </w:rPr>
  </w:style>
  <w:style w:type="character" w:customStyle="1" w:styleId="WW8Num22z0">
    <w:name w:val="WW8Num22z0"/>
    <w:rsid w:val="007A75F4"/>
    <w:rPr>
      <w:rFonts w:ascii="Symbol" w:hAnsi="Symbol" w:cs="Symbol"/>
    </w:rPr>
  </w:style>
  <w:style w:type="character" w:customStyle="1" w:styleId="WW8NumSt18z0">
    <w:name w:val="WW8NumSt18z0"/>
    <w:rsid w:val="007A75F4"/>
    <w:rPr>
      <w:rFonts w:ascii="Tms Rmn" w:hAnsi="Tms Rmn" w:cs="Tms Rmn"/>
      <w:sz w:val="14"/>
    </w:rPr>
  </w:style>
  <w:style w:type="character" w:customStyle="1" w:styleId="Fontepargpadro1">
    <w:name w:val="Fonte parág. padrão1"/>
    <w:rsid w:val="007A75F4"/>
  </w:style>
  <w:style w:type="character" w:styleId="HiperlinkVisitado">
    <w:name w:val="FollowedHyperlink"/>
    <w:rsid w:val="007A75F4"/>
    <w:rPr>
      <w:color w:val="800080"/>
      <w:u w:val="single"/>
    </w:rPr>
  </w:style>
  <w:style w:type="character" w:styleId="Hyperlink">
    <w:name w:val="Hyperlink"/>
    <w:rsid w:val="007A75F4"/>
    <w:rPr>
      <w:color w:val="0000FF"/>
      <w:u w:val="single"/>
    </w:rPr>
  </w:style>
  <w:style w:type="character" w:styleId="Nmerodepgina">
    <w:name w:val="page number"/>
    <w:basedOn w:val="Fontepargpadro1"/>
    <w:rsid w:val="007A75F4"/>
  </w:style>
  <w:style w:type="character" w:customStyle="1" w:styleId="Caracteresdenotaderodap">
    <w:name w:val="Caracteres de nota de rodapé"/>
    <w:rsid w:val="007A75F4"/>
    <w:rPr>
      <w:sz w:val="14"/>
      <w:vertAlign w:val="superscript"/>
    </w:rPr>
  </w:style>
  <w:style w:type="character" w:customStyle="1" w:styleId="CommentChar">
    <w:name w:val="Comment Char"/>
    <w:rsid w:val="007A75F4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sid w:val="007A75F4"/>
    <w:rPr>
      <w:sz w:val="16"/>
      <w:szCs w:val="16"/>
    </w:rPr>
  </w:style>
  <w:style w:type="character" w:customStyle="1" w:styleId="TextodecomentrioChar">
    <w:name w:val="Texto de comentário Char"/>
    <w:basedOn w:val="Fontepargpadro1"/>
    <w:rsid w:val="007A75F4"/>
  </w:style>
  <w:style w:type="character" w:customStyle="1" w:styleId="AssuntodocomentrioChar">
    <w:name w:val="Assunto do comentário Char"/>
    <w:rsid w:val="007A75F4"/>
    <w:rPr>
      <w:b/>
      <w:bCs/>
    </w:rPr>
  </w:style>
  <w:style w:type="character" w:customStyle="1" w:styleId="TextodebaloChar">
    <w:name w:val="Texto de balão Char"/>
    <w:rsid w:val="007A75F4"/>
    <w:rPr>
      <w:rFonts w:ascii="Tahoma" w:hAnsi="Tahoma" w:cs="Tahoma"/>
      <w:sz w:val="16"/>
      <w:szCs w:val="16"/>
    </w:rPr>
  </w:style>
  <w:style w:type="character" w:customStyle="1" w:styleId="Marcas">
    <w:name w:val="Marcas"/>
    <w:rsid w:val="007A75F4"/>
    <w:rPr>
      <w:rFonts w:ascii="OpenSymbol" w:eastAsia="OpenSymbol" w:hAnsi="OpenSymbol" w:cs="OpenSymbol"/>
    </w:rPr>
  </w:style>
  <w:style w:type="character" w:customStyle="1" w:styleId="Smbolosdenumerao">
    <w:name w:val="Símbolos de numeração"/>
    <w:rsid w:val="007A75F4"/>
  </w:style>
  <w:style w:type="character" w:customStyle="1" w:styleId="apple-converted-space">
    <w:name w:val="apple-converted-space"/>
    <w:rsid w:val="007A75F4"/>
  </w:style>
  <w:style w:type="character" w:customStyle="1" w:styleId="Vnculodendice">
    <w:name w:val="Vínculo de índice"/>
    <w:rsid w:val="007A75F4"/>
  </w:style>
  <w:style w:type="paragraph" w:customStyle="1" w:styleId="Ttulo40">
    <w:name w:val="Título4"/>
    <w:basedOn w:val="Ttulo11"/>
    <w:next w:val="Subttulo"/>
    <w:rsid w:val="007A75F4"/>
  </w:style>
  <w:style w:type="paragraph" w:styleId="Corpodetexto">
    <w:name w:val="Body Text"/>
    <w:basedOn w:val="Normal"/>
    <w:rsid w:val="007A75F4"/>
    <w:pPr>
      <w:spacing w:after="120"/>
    </w:pPr>
  </w:style>
  <w:style w:type="paragraph" w:styleId="Lista">
    <w:name w:val="List"/>
    <w:basedOn w:val="Corpodetexto"/>
    <w:rsid w:val="007A75F4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rsid w:val="007A75F4"/>
    <w:pPr>
      <w:suppressLineNumbers/>
    </w:pPr>
  </w:style>
  <w:style w:type="paragraph" w:customStyle="1" w:styleId="DisplayText">
    <w:name w:val="_Display Text"/>
    <w:rsid w:val="007A75F4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rsid w:val="007A75F4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rsid w:val="007A75F4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rsid w:val="007A75F4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rsid w:val="007A75F4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rsid w:val="007A75F4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rsid w:val="007A75F4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rsid w:val="007A75F4"/>
    <w:pPr>
      <w:jc w:val="center"/>
    </w:pPr>
    <w:rPr>
      <w:i/>
      <w:iCs/>
    </w:rPr>
  </w:style>
  <w:style w:type="paragraph" w:customStyle="1" w:styleId="Contents">
    <w:name w:val="Contents"/>
    <w:basedOn w:val="Ttulo1"/>
    <w:rsid w:val="007A75F4"/>
    <w:pPr>
      <w:numPr>
        <w:numId w:val="0"/>
      </w:numPr>
    </w:pPr>
  </w:style>
  <w:style w:type="paragraph" w:customStyle="1" w:styleId="Heading1-FormatOnly">
    <w:name w:val="Heading 1 - Format Only"/>
    <w:basedOn w:val="Ttulo1"/>
    <w:rsid w:val="007A75F4"/>
    <w:pPr>
      <w:numPr>
        <w:numId w:val="0"/>
      </w:numPr>
    </w:pPr>
  </w:style>
  <w:style w:type="paragraph" w:customStyle="1" w:styleId="Comment">
    <w:name w:val="Comment"/>
    <w:basedOn w:val="Normal"/>
    <w:rsid w:val="007A75F4"/>
    <w:rPr>
      <w:i/>
      <w:color w:val="0000FF"/>
    </w:rPr>
  </w:style>
  <w:style w:type="paragraph" w:customStyle="1" w:styleId="Title-Revision">
    <w:name w:val="Title - Revision"/>
    <w:basedOn w:val="Ttulo11"/>
    <w:rsid w:val="007A75F4"/>
    <w:pPr>
      <w:spacing w:before="720" w:after="240"/>
    </w:pPr>
  </w:style>
  <w:style w:type="paragraph" w:customStyle="1" w:styleId="Title-Date">
    <w:name w:val="Title - Date"/>
    <w:basedOn w:val="Ttulo11"/>
    <w:next w:val="Title-Revision"/>
    <w:rsid w:val="007A75F4"/>
    <w:pPr>
      <w:spacing w:after="720"/>
    </w:pPr>
  </w:style>
  <w:style w:type="paragraph" w:customStyle="1" w:styleId="Title-Name">
    <w:name w:val="Title - Name"/>
    <w:basedOn w:val="Ttulo11"/>
    <w:next w:val="Title-Filename"/>
    <w:rsid w:val="007A75F4"/>
    <w:pPr>
      <w:spacing w:before="480" w:after="720"/>
    </w:pPr>
  </w:style>
  <w:style w:type="paragraph" w:customStyle="1" w:styleId="Title-Filename">
    <w:name w:val="Title - Filename"/>
    <w:basedOn w:val="Ttulo11"/>
    <w:next w:val="Title-Date"/>
    <w:rsid w:val="007A75F4"/>
    <w:pPr>
      <w:spacing w:before="480" w:after="720"/>
    </w:pPr>
  </w:style>
  <w:style w:type="paragraph" w:customStyle="1" w:styleId="Table-ColHead">
    <w:name w:val="Table - Col. Head"/>
    <w:basedOn w:val="DisplayText"/>
    <w:qFormat/>
    <w:rsid w:val="007A75F4"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rsid w:val="007A75F4"/>
    <w:pPr>
      <w:spacing w:before="60" w:after="60"/>
    </w:pPr>
  </w:style>
  <w:style w:type="paragraph" w:styleId="Sumrio1">
    <w:name w:val="toc 1"/>
    <w:basedOn w:val="Normal"/>
    <w:next w:val="Normal"/>
    <w:uiPriority w:val="39"/>
    <w:rsid w:val="007A75F4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rsid w:val="007A75F4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rsid w:val="007A75F4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rsid w:val="007A75F4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rsid w:val="007A75F4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rsid w:val="007A75F4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rsid w:val="007A75F4"/>
    <w:pPr>
      <w:ind w:left="400" w:hanging="400"/>
    </w:pPr>
  </w:style>
  <w:style w:type="paragraph" w:customStyle="1" w:styleId="MapadoDocumento1">
    <w:name w:val="Mapa do Documento1"/>
    <w:basedOn w:val="Normal"/>
    <w:rsid w:val="007A75F4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rsid w:val="007A75F4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rsid w:val="007A75F4"/>
    <w:pPr>
      <w:numPr>
        <w:numId w:val="7"/>
      </w:numPr>
      <w:spacing w:after="120"/>
    </w:pPr>
  </w:style>
  <w:style w:type="paragraph" w:customStyle="1" w:styleId="Bibliografia1">
    <w:name w:val="Bibliografia1"/>
    <w:rsid w:val="007A75F4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rsid w:val="007A75F4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rsid w:val="007A75F4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rsid w:val="007A75F4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rsid w:val="007A75F4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rsid w:val="007A75F4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rsid w:val="007A75F4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rsid w:val="007A75F4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rsid w:val="007A75F4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rsid w:val="007A75F4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rsid w:val="007A75F4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rsid w:val="007A75F4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rsid w:val="007A75F4"/>
    <w:pPr>
      <w:ind w:left="720"/>
    </w:pPr>
  </w:style>
  <w:style w:type="paragraph" w:customStyle="1" w:styleId="NormalJustificado">
    <w:name w:val="Normal + Justificado"/>
    <w:basedOn w:val="Normal"/>
    <w:rsid w:val="007A75F4"/>
    <w:rPr>
      <w:rFonts w:ascii="Arial" w:hAnsi="Arial" w:cs="Arial"/>
    </w:rPr>
  </w:style>
  <w:style w:type="paragraph" w:customStyle="1" w:styleId="Textodecomentrio1">
    <w:name w:val="Texto de comentário1"/>
    <w:basedOn w:val="Normal"/>
    <w:rsid w:val="007A75F4"/>
    <w:rPr>
      <w:sz w:val="20"/>
    </w:rPr>
  </w:style>
  <w:style w:type="paragraph" w:styleId="Assuntodocomentrio">
    <w:name w:val="annotation subject"/>
    <w:basedOn w:val="Textodecomentrio1"/>
    <w:next w:val="Textodecomentrio1"/>
    <w:rsid w:val="007A75F4"/>
    <w:rPr>
      <w:b/>
      <w:bCs/>
    </w:rPr>
  </w:style>
  <w:style w:type="paragraph" w:styleId="Textodebalo">
    <w:name w:val="Balloon Text"/>
    <w:basedOn w:val="Normal"/>
    <w:rsid w:val="007A75F4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rsid w:val="007A75F4"/>
    <w:pPr>
      <w:suppressLineNumbers/>
    </w:pPr>
  </w:style>
  <w:style w:type="paragraph" w:customStyle="1" w:styleId="Contedodatabela">
    <w:name w:val="Conteúdo da tabela"/>
    <w:basedOn w:val="Normal"/>
    <w:rsid w:val="007A75F4"/>
    <w:pPr>
      <w:suppressLineNumbers/>
    </w:pPr>
  </w:style>
  <w:style w:type="paragraph" w:customStyle="1" w:styleId="Ttulodetabela">
    <w:name w:val="Título de tabela"/>
    <w:basedOn w:val="Contedodetabela"/>
    <w:rsid w:val="007A75F4"/>
    <w:pPr>
      <w:jc w:val="center"/>
    </w:pPr>
    <w:rPr>
      <w:b/>
      <w:bCs/>
    </w:rPr>
  </w:style>
  <w:style w:type="paragraph" w:styleId="Sumrio5">
    <w:name w:val="toc 5"/>
    <w:basedOn w:val="ndice"/>
    <w:rsid w:val="007A75F4"/>
    <w:pPr>
      <w:tabs>
        <w:tab w:val="right" w:leader="dot" w:pos="8506"/>
      </w:tabs>
      <w:ind w:left="1132"/>
    </w:pPr>
  </w:style>
  <w:style w:type="paragraph" w:styleId="Sumrio6">
    <w:name w:val="toc 6"/>
    <w:basedOn w:val="ndice"/>
    <w:rsid w:val="007A75F4"/>
    <w:pPr>
      <w:tabs>
        <w:tab w:val="right" w:leader="dot" w:pos="8223"/>
      </w:tabs>
      <w:ind w:left="1415"/>
    </w:pPr>
  </w:style>
  <w:style w:type="paragraph" w:styleId="Sumrio7">
    <w:name w:val="toc 7"/>
    <w:basedOn w:val="ndice"/>
    <w:rsid w:val="007A75F4"/>
    <w:pPr>
      <w:tabs>
        <w:tab w:val="right" w:leader="dot" w:pos="7940"/>
      </w:tabs>
      <w:ind w:left="1698"/>
    </w:pPr>
  </w:style>
  <w:style w:type="paragraph" w:styleId="Sumrio8">
    <w:name w:val="toc 8"/>
    <w:basedOn w:val="ndice"/>
    <w:rsid w:val="007A75F4"/>
    <w:pPr>
      <w:tabs>
        <w:tab w:val="right" w:leader="dot" w:pos="7657"/>
      </w:tabs>
      <w:ind w:left="1981"/>
    </w:pPr>
  </w:style>
  <w:style w:type="paragraph" w:styleId="Sumrio9">
    <w:name w:val="toc 9"/>
    <w:basedOn w:val="ndice"/>
    <w:rsid w:val="007A75F4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rsid w:val="007A75F4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rsid w:val="007A75F4"/>
    <w:pPr>
      <w:ind w:left="708"/>
    </w:pPr>
  </w:style>
  <w:style w:type="paragraph" w:customStyle="1" w:styleId="Ttulo10">
    <w:name w:val="Título 10"/>
    <w:basedOn w:val="Ttulo20"/>
    <w:next w:val="Corpodetexto"/>
    <w:rsid w:val="007A75F4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6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jpe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jpeg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2.jpeg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jpeg"/><Relationship Id="rId58" Type="http://schemas.openxmlformats.org/officeDocument/2006/relationships/image" Target="media/image40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jpeg"/><Relationship Id="rId57" Type="http://schemas.openxmlformats.org/officeDocument/2006/relationships/image" Target="media/image39.png"/><Relationship Id="rId61" Type="http://schemas.openxmlformats.org/officeDocument/2006/relationships/image" Target="media/image43.png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4.jpe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jpeg"/><Relationship Id="rId56" Type="http://schemas.openxmlformats.org/officeDocument/2006/relationships/image" Target="media/image38.jpe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AFAF6-EB4E-481E-9BD6-E56ED4BCC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57</Pages>
  <Words>4456</Words>
  <Characters>24064</Characters>
  <Application>Microsoft Office Word</Application>
  <DocSecurity>0</DocSecurity>
  <Lines>200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28464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Luiz Teixeira;André Luiz</dc:creator>
  <cp:lastModifiedBy>Luiz Eduardo Teixeira</cp:lastModifiedBy>
  <cp:revision>24</cp:revision>
  <cp:lastPrinted>2017-09-05T16:21:00Z</cp:lastPrinted>
  <dcterms:created xsi:type="dcterms:W3CDTF">2017-09-05T00:23:00Z</dcterms:created>
  <dcterms:modified xsi:type="dcterms:W3CDTF">2017-09-05T17:39:00Z</dcterms:modified>
</cp:coreProperties>
</file>